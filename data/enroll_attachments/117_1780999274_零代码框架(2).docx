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2C3888">
      <w:pPr>
        <w:pStyle w:val="4"/>
        <w:bidi w:val="0"/>
        <w:rPr>
          <w:rFonts w:hint="default"/>
          <w:highlight w:val="darkGray"/>
          <w:lang w:val="en-US" w:eastAsia="zh-CN"/>
        </w:rPr>
      </w:pPr>
      <w:r>
        <w:rPr>
          <w:rFonts w:hint="eastAsia"/>
          <w:lang w:val="en-US" w:eastAsia="zh-CN"/>
        </w:rPr>
        <w:t>高校社团管理平台</w:t>
      </w:r>
      <w:bookmarkStart w:id="0" w:name="_GoBack"/>
      <w:bookmarkEnd w:id="0"/>
    </w:p>
    <w:p w14:paraId="3216F596">
      <w:pPr>
        <w:pStyle w:val="2"/>
        <w:bidi w:val="0"/>
        <w:rPr>
          <w:rFonts w:hint="eastAsia"/>
          <w:lang w:val="en-US" w:eastAsia="zh-CN"/>
        </w:rPr>
      </w:pPr>
      <w:r>
        <w:rPr>
          <w:rFonts w:hint="eastAsia"/>
          <w:lang w:val="en-US" w:eastAsia="zh-CN"/>
        </w:rPr>
        <w:t>原系统痛点</w:t>
      </w:r>
    </w:p>
    <w:p w14:paraId="6BAECDC3">
      <w:pPr>
        <w:pStyle w:val="8"/>
        <w:numPr>
          <w:ilvl w:val="0"/>
          <w:numId w:val="1"/>
        </w:numPr>
        <w:ind w:firstLineChars="0"/>
        <w:rPr>
          <w:rFonts w:hint="default"/>
          <w:lang w:val="en-US" w:eastAsia="zh-CN"/>
        </w:rPr>
      </w:pPr>
      <w:r>
        <w:rPr>
          <w:rFonts w:hint="eastAsia"/>
          <w:lang w:val="en-US" w:eastAsia="zh-CN"/>
        </w:rPr>
        <w:t>没有一个完整的的高校社团管理平台（最初动机）</w:t>
      </w:r>
    </w:p>
    <w:p w14:paraId="A1690A5F">
      <w:pPr>
        <w:pStyle w:val="8"/>
        <w:numPr>
          <w:ilvl w:val="0"/>
          <w:numId w:val="1"/>
        </w:numPr>
        <w:ind w:firstLineChars="0"/>
        <w:rPr>
          <w:rFonts w:hint="default"/>
          <w:lang w:val="en-US" w:eastAsia="zh-CN"/>
        </w:rPr>
      </w:pPr>
      <w:r>
        <w:rPr>
          <w:rFonts w:hint="eastAsia"/>
          <w:lang w:val="en-US" w:eastAsia="zh-CN"/>
        </w:rPr>
        <w:t>社团成员赋分问题</w:t>
      </w:r>
      <w:r>
        <w:rPr>
          <w:rFonts w:hint="default"/>
          <w:lang w:val="en-US" w:eastAsia="zh-CN"/>
        </w:rPr>
        <w:t>：</w:t>
      </w:r>
      <w:r>
        <w:rPr>
          <w:rFonts w:hint="eastAsia"/>
          <w:lang w:val="en-US" w:eastAsia="zh-CN"/>
        </w:rPr>
        <w:t>社团内算分要靠手动计算，社团成员工作量统计麻烦且不规范，各个学生最后加分结果要统一逐一计算</w:t>
      </w:r>
    </w:p>
    <w:p w14:paraId="14A0B752">
      <w:pPr>
        <w:pStyle w:val="8"/>
        <w:numPr>
          <w:ilvl w:val="0"/>
          <w:numId w:val="1"/>
        </w:numPr>
        <w:ind w:firstLineChars="0"/>
        <w:rPr>
          <w:rFonts w:hint="default"/>
          <w:lang w:val="en-US" w:eastAsia="zh-CN"/>
        </w:rPr>
      </w:pPr>
      <w:r>
        <w:rPr>
          <w:rFonts w:hint="eastAsia"/>
          <w:lang w:val="en-US" w:eastAsia="zh-CN"/>
        </w:rPr>
        <w:t>社团情况统计</w:t>
      </w:r>
      <w:r>
        <w:rPr>
          <w:rFonts w:hint="default"/>
          <w:lang w:val="en-US" w:eastAsia="zh-CN"/>
        </w:rPr>
        <w:t>：</w:t>
      </w:r>
      <w:r>
        <w:rPr>
          <w:rFonts w:hint="eastAsia"/>
          <w:lang w:val="en-US" w:eastAsia="zh-CN"/>
        </w:rPr>
        <w:t>社团活动次数与指导老师指导情况无统计信息，需要人工统计</w:t>
      </w:r>
    </w:p>
    <w:p w14:paraId="75B2FD28">
      <w:pPr>
        <w:pStyle w:val="8"/>
        <w:numPr>
          <w:ilvl w:val="0"/>
          <w:numId w:val="1"/>
        </w:numPr>
        <w:ind w:firstLineChars="0"/>
        <w:rPr>
          <w:rFonts w:hint="default"/>
          <w:lang w:val="en-US" w:eastAsia="zh-CN"/>
        </w:rPr>
      </w:pPr>
      <w:r>
        <w:rPr>
          <w:rFonts w:hint="eastAsia"/>
          <w:lang w:val="en-US" w:eastAsia="zh-CN"/>
        </w:rPr>
        <w:t>社团获奖及比赛等材料（作为社团星级评定材料）上交时无统一即时性上交平台，需年度为单位统一整理打包提交</w:t>
      </w:r>
    </w:p>
    <w:p w14:paraId="0E69D530">
      <w:pPr>
        <w:pStyle w:val="8"/>
        <w:numPr>
          <w:ilvl w:val="0"/>
          <w:numId w:val="1"/>
        </w:numPr>
        <w:ind w:firstLineChars="0"/>
        <w:rPr>
          <w:rFonts w:hint="default"/>
          <w:lang w:val="en-US" w:eastAsia="zh-CN"/>
        </w:rPr>
      </w:pPr>
      <w:r>
        <w:rPr>
          <w:rFonts w:hint="eastAsia"/>
          <w:lang w:val="en-US" w:eastAsia="zh-CN"/>
        </w:rPr>
        <w:t>社团外出活动材料提交没有统一收取或提交和保存程序</w:t>
      </w:r>
    </w:p>
    <w:p w14:paraId="AA75846F">
      <w:pPr>
        <w:pStyle w:val="8"/>
        <w:numPr>
          <w:ilvl w:val="0"/>
          <w:numId w:val="1"/>
        </w:numPr>
        <w:ind w:firstLineChars="0"/>
        <w:rPr>
          <w:rFonts w:hint="default"/>
          <w:lang w:val="en-US" w:eastAsia="zh-CN"/>
        </w:rPr>
      </w:pPr>
      <w:r>
        <w:rPr>
          <w:rFonts w:hint="eastAsia"/>
          <w:lang w:val="en-US" w:eastAsia="zh-CN"/>
        </w:rPr>
        <w:t>纳新时学生对各个社团结构</w:t>
      </w:r>
      <w:r>
        <w:rPr>
          <w:rFonts w:hint="default"/>
          <w:lang w:val="en-US" w:eastAsia="zh-CN"/>
        </w:rPr>
        <w:t>、</w:t>
      </w:r>
      <w:r>
        <w:rPr>
          <w:rFonts w:hint="eastAsia"/>
          <w:lang w:val="en-US" w:eastAsia="zh-CN"/>
        </w:rPr>
        <w:t>部门详情和功能了解不够详细，也不能随时查看了解社团详情</w:t>
      </w:r>
    </w:p>
    <w:p w14:paraId="8F7AADB0">
      <w:pPr>
        <w:pStyle w:val="8"/>
        <w:numPr>
          <w:ilvl w:val="0"/>
          <w:numId w:val="1"/>
        </w:numPr>
        <w:ind w:firstLineChars="0"/>
        <w:rPr>
          <w:rFonts w:hint="default"/>
          <w:lang w:val="en-US" w:eastAsia="zh-CN"/>
        </w:rPr>
      </w:pPr>
      <w:r>
        <w:rPr>
          <w:rFonts w:hint="eastAsia"/>
          <w:lang w:val="en-US" w:eastAsia="zh-CN"/>
        </w:rPr>
        <w:t>学生报名社团不够规范</w:t>
      </w:r>
    </w:p>
    <w:p w14:paraId="DBEF366E">
      <w:pPr>
        <w:pStyle w:val="8"/>
        <w:numPr>
          <w:ilvl w:val="0"/>
          <w:numId w:val="1"/>
        </w:numPr>
        <w:ind w:firstLineChars="0"/>
        <w:rPr>
          <w:rFonts w:hint="default"/>
          <w:lang w:val="en-US" w:eastAsia="zh-CN"/>
        </w:rPr>
      </w:pPr>
      <w:r>
        <w:rPr>
          <w:rFonts w:hint="eastAsia"/>
          <w:lang w:val="en-US" w:eastAsia="zh-CN"/>
        </w:rPr>
        <w:t>各个社团之间交流少，信息相对闭塞</w:t>
      </w:r>
    </w:p>
    <w:p w14:paraId="81C8AA7E">
      <w:pPr>
        <w:pStyle w:val="8"/>
        <w:numPr>
          <w:ilvl w:val="0"/>
          <w:numId w:val="1"/>
        </w:numPr>
        <w:ind w:firstLineChars="0"/>
        <w:rPr>
          <w:rFonts w:hint="default"/>
          <w:lang w:val="en-US" w:eastAsia="zh-CN"/>
        </w:rPr>
      </w:pPr>
      <w:r>
        <w:rPr>
          <w:rFonts w:hint="eastAsia"/>
          <w:lang w:val="en-US" w:eastAsia="zh-CN"/>
        </w:rPr>
        <w:t>社团活动或签到问题没有统一反馈口</w:t>
      </w:r>
    </w:p>
    <w:p w14:paraId="5699B2DB">
      <w:pPr>
        <w:pStyle w:val="8"/>
        <w:numPr>
          <w:ilvl w:val="0"/>
          <w:numId w:val="1"/>
        </w:numPr>
        <w:ind w:firstLineChars="0"/>
        <w:rPr>
          <w:rFonts w:hint="default"/>
          <w:lang w:val="en-US" w:eastAsia="zh-CN"/>
        </w:rPr>
      </w:pPr>
      <w:r>
        <w:rPr>
          <w:rFonts w:hint="eastAsia"/>
          <w:lang w:val="en-US" w:eastAsia="zh-CN"/>
        </w:rPr>
        <w:t>管理员对各社团组成人数和社员情况及社团活动详细情况了解不直观</w:t>
      </w:r>
      <w:r>
        <w:rPr>
          <w:rFonts w:hint="default"/>
          <w:lang w:val="en-US" w:eastAsia="zh-CN"/>
        </w:rPr>
        <w:t>；</w:t>
      </w:r>
      <w:r>
        <w:rPr>
          <w:rFonts w:hint="eastAsia"/>
          <w:lang w:val="en-US" w:eastAsia="zh-CN"/>
        </w:rPr>
        <w:t>各社团对本社团活动情况了解不直观</w:t>
      </w:r>
    </w:p>
    <w:p w14:paraId="DA8DE379">
      <w:pPr>
        <w:numPr>
          <w:ilvl w:val="0"/>
          <w:numId w:val="0"/>
        </w:numPr>
        <w:rPr>
          <w:rFonts w:hint="default"/>
          <w:lang w:val="en-US" w:eastAsia="zh-CN"/>
        </w:rPr>
      </w:pPr>
    </w:p>
    <w:p w14:paraId="395ECE10">
      <w:pPr>
        <w:rPr>
          <w:rFonts w:hint="default"/>
          <w:lang w:val="en-US" w:eastAsia="zh-CN"/>
        </w:rPr>
      </w:pPr>
    </w:p>
    <w:p w14:paraId="696C0CEC">
      <w:pPr>
        <w:rPr>
          <w:rFonts w:hint="eastAsia"/>
          <w:highlight w:val="none"/>
          <w:lang w:val="en-US" w:eastAsia="zh-CN"/>
        </w:rPr>
      </w:pPr>
    </w:p>
    <w:p w14:paraId="366A1767">
      <w:pPr>
        <w:rPr>
          <w:rFonts w:hint="default"/>
          <w:highlight w:val="none"/>
          <w:lang w:val="en-US" w:eastAsia="zh-CN"/>
        </w:rPr>
      </w:pPr>
    </w:p>
    <w:p w14:paraId="71B18494">
      <w:pPr>
        <w:pStyle w:val="2"/>
        <w:bidi w:val="0"/>
        <w:rPr>
          <w:rFonts w:hint="eastAsia"/>
          <w:lang w:val="en-US" w:eastAsia="zh-CN"/>
        </w:rPr>
      </w:pPr>
      <w:r>
        <w:rPr>
          <w:rFonts w:hint="eastAsia"/>
          <w:lang w:val="en-US" w:eastAsia="zh-CN"/>
        </w:rPr>
        <w:t>该项目做出的改进点与亮点</w:t>
      </w:r>
    </w:p>
    <w:p w14:paraId="A9EBD5E6">
      <w:pPr>
        <w:pStyle w:val="8"/>
        <w:numPr>
          <w:ilvl w:val="0"/>
          <w:numId w:val="2"/>
        </w:numPr>
        <w:ind w:firstLineChars="0"/>
        <w:rPr>
          <w:rFonts w:hint="default"/>
          <w:lang w:val="en-US" w:eastAsia="zh-CN"/>
        </w:rPr>
      </w:pPr>
      <w:r>
        <w:rPr>
          <w:rFonts w:hint="eastAsia"/>
          <w:lang w:val="en-US" w:eastAsia="zh-CN"/>
        </w:rPr>
        <w:t>一站式社团管理平台</w:t>
      </w:r>
    </w:p>
    <w:p w14:paraId="5C2CDF1D">
      <w:pPr>
        <w:pStyle w:val="8"/>
        <w:numPr>
          <w:ilvl w:val="0"/>
          <w:numId w:val="2"/>
        </w:numPr>
        <w:ind w:firstLineChars="0"/>
        <w:rPr>
          <w:rFonts w:hint="default"/>
          <w:lang w:val="en-US" w:eastAsia="zh-CN"/>
        </w:rPr>
      </w:pPr>
      <w:r>
        <w:rPr>
          <w:rFonts w:hint="eastAsia"/>
          <w:lang w:val="en-US" w:eastAsia="zh-CN"/>
        </w:rPr>
        <w:t>设置社团成员赋分功能</w:t>
      </w:r>
      <w:r>
        <w:rPr>
          <w:rFonts w:hint="default"/>
          <w:lang w:val="en-US" w:eastAsia="zh-CN"/>
        </w:rPr>
        <w:t>：</w:t>
      </w:r>
      <w:r>
        <w:rPr>
          <w:rFonts w:hint="eastAsia"/>
          <w:lang w:val="en-US" w:eastAsia="zh-CN"/>
        </w:rPr>
        <w:t>社团负责人根据活动次数和其他工作量自动计算成员得分（可根据实际情况进修修改</w:t>
      </w:r>
      <w:r>
        <w:rPr>
          <w:rFonts w:hint="default"/>
          <w:lang w:val="en-US" w:eastAsia="zh-CN"/>
        </w:rPr>
        <w:t>）</w:t>
      </w:r>
      <w:r>
        <w:rPr>
          <w:rFonts w:hint="eastAsia"/>
          <w:lang w:val="en-US" w:eastAsia="zh-CN"/>
        </w:rPr>
        <w:t>→指导老师审核→管理员审核（审核流程完成后分数下发，学生分数透明化）→计算学生最终得分→导出并下发到学生个人用户</w:t>
      </w:r>
    </w:p>
    <w:p w14:paraId="3E249DA1">
      <w:pPr>
        <w:pStyle w:val="8"/>
        <w:numPr>
          <w:ilvl w:val="0"/>
          <w:numId w:val="2"/>
        </w:numPr>
        <w:ind w:firstLineChars="0"/>
        <w:rPr>
          <w:rFonts w:hint="default"/>
          <w:lang w:val="en-US" w:eastAsia="zh-CN"/>
        </w:rPr>
      </w:pPr>
      <w:r>
        <w:rPr>
          <w:rFonts w:hint="eastAsia"/>
          <w:lang w:val="en-US" w:eastAsia="zh-CN"/>
        </w:rPr>
        <w:t>社团活动开展完成后可自动统计时间段内社团活动情况和指导老师指导情况（可视化+可导出）</w:t>
      </w:r>
    </w:p>
    <w:p w14:paraId="50E2B22A">
      <w:pPr>
        <w:pStyle w:val="8"/>
        <w:numPr>
          <w:ilvl w:val="0"/>
          <w:numId w:val="2"/>
        </w:numPr>
        <w:ind w:firstLineChars="0"/>
        <w:rPr>
          <w:rFonts w:hint="default"/>
          <w:lang w:val="en-US" w:eastAsia="zh-CN"/>
        </w:rPr>
      </w:pPr>
      <w:r>
        <w:rPr>
          <w:rFonts w:hint="eastAsia"/>
          <w:lang w:val="en-US" w:eastAsia="zh-CN"/>
        </w:rPr>
        <w:t>社团负责人用户中设置了所有相应材料上传功能（有规范上传要求及提示</w:t>
      </w:r>
      <w:r>
        <w:rPr>
          <w:rFonts w:hint="default"/>
          <w:lang w:val="en-US" w:eastAsia="zh-CN"/>
        </w:rPr>
        <w:t>）</w:t>
      </w:r>
      <w:r>
        <w:rPr>
          <w:rFonts w:hint="eastAsia"/>
          <w:lang w:val="en-US" w:eastAsia="zh-CN"/>
        </w:rPr>
        <w:t>，上传到管理员用户后可进行审批，审批后可随时筛选查看</w:t>
      </w:r>
    </w:p>
    <w:p w14:paraId="A5076F69">
      <w:pPr>
        <w:pStyle w:val="8"/>
        <w:numPr>
          <w:ilvl w:val="0"/>
          <w:numId w:val="2"/>
        </w:numPr>
        <w:ind w:firstLineChars="0"/>
        <w:rPr>
          <w:rFonts w:hint="default"/>
          <w:lang w:val="en-US" w:eastAsia="zh-CN"/>
        </w:rPr>
      </w:pPr>
      <w:r>
        <w:rPr>
          <w:rFonts w:hint="eastAsia"/>
          <w:lang w:val="en-US" w:eastAsia="zh-CN"/>
        </w:rPr>
        <w:t>社团负责人可添加社团简介和结构介绍，学生可按社团分类随时查看和报名（超过两个无法报名），也可填写自己的喜好或特长智能推荐（可推荐至某个社团某个部门）</w:t>
      </w:r>
    </w:p>
    <w:p w14:paraId="7367DDA3">
      <w:pPr>
        <w:pStyle w:val="8"/>
        <w:numPr>
          <w:ilvl w:val="0"/>
          <w:numId w:val="2"/>
        </w:numPr>
        <w:ind w:firstLineChars="0"/>
        <w:rPr>
          <w:rFonts w:hint="default"/>
          <w:lang w:val="en-US" w:eastAsia="zh-CN"/>
        </w:rPr>
      </w:pPr>
      <w:r>
        <w:rPr>
          <w:rFonts w:hint="eastAsia"/>
          <w:lang w:val="en-US" w:eastAsia="zh-CN"/>
        </w:rPr>
        <w:t>设置招募功能</w:t>
      </w:r>
      <w:r>
        <w:rPr>
          <w:rFonts w:hint="default"/>
          <w:lang w:val="en-US" w:eastAsia="zh-CN"/>
        </w:rPr>
        <w:t>（</w:t>
      </w:r>
      <w:r>
        <w:rPr>
          <w:rFonts w:hint="eastAsia"/>
          <w:lang w:val="en-US" w:eastAsia="zh-CN"/>
        </w:rPr>
        <w:t>活动成员和志愿者招募），联合活动：社团负责人发布想合作活动并写明需求，其他社团负责人可查看或点击合作</w:t>
      </w:r>
    </w:p>
    <w:p w14:paraId="A8FD6221">
      <w:pPr>
        <w:pStyle w:val="8"/>
        <w:numPr>
          <w:ilvl w:val="0"/>
          <w:numId w:val="2"/>
        </w:numPr>
        <w:ind w:firstLineChars="0"/>
        <w:rPr>
          <w:rFonts w:hint="default"/>
          <w:lang w:val="en-US" w:eastAsia="zh-CN"/>
        </w:rPr>
      </w:pPr>
      <w:r>
        <w:rPr>
          <w:rFonts w:hint="eastAsia"/>
          <w:lang w:val="en-US" w:eastAsia="zh-CN"/>
        </w:rPr>
        <w:t>每个学生用户可收藏自己喜欢的社团，但是报名社团一个学生用户仅限两个社团，报名时统一填写信息、选择部门、上传相关材料（选填）</w:t>
      </w:r>
    </w:p>
    <w:p w14:paraId="C26810BA">
      <w:pPr>
        <w:pStyle w:val="8"/>
        <w:numPr>
          <w:ilvl w:val="0"/>
          <w:numId w:val="2"/>
        </w:numPr>
        <w:ind w:firstLineChars="0"/>
        <w:rPr>
          <w:rFonts w:hint="default"/>
          <w:lang w:val="en-US" w:eastAsia="zh-CN"/>
        </w:rPr>
      </w:pPr>
      <w:r>
        <w:rPr>
          <w:rFonts w:hint="eastAsia"/>
          <w:lang w:val="en-US" w:eastAsia="zh-CN"/>
        </w:rPr>
        <w:t>设置联合活动功能，各社团之间或社团和校社联等组织之间也可联合举办活动</w:t>
      </w:r>
    </w:p>
    <w:p w14:paraId="45881CCC">
      <w:pPr>
        <w:pStyle w:val="8"/>
        <w:numPr>
          <w:ilvl w:val="0"/>
          <w:numId w:val="2"/>
        </w:numPr>
        <w:ind w:firstLineChars="0"/>
        <w:rPr>
          <w:rFonts w:hint="default"/>
          <w:lang w:val="en-US" w:eastAsia="zh-CN"/>
        </w:rPr>
      </w:pPr>
      <w:r>
        <w:rPr>
          <w:rFonts w:hint="eastAsia"/>
          <w:lang w:val="en-US" w:eastAsia="zh-CN"/>
        </w:rPr>
        <w:t>设置问题反馈功能（三类）</w:t>
      </w:r>
      <w:r>
        <w:rPr>
          <w:rFonts w:hint="default"/>
          <w:lang w:val="en-US" w:eastAsia="zh-CN"/>
        </w:rPr>
        <w:t>：</w:t>
      </w:r>
      <w:r>
        <w:rPr>
          <w:rFonts w:hint="eastAsia"/>
          <w:lang w:val="en-US" w:eastAsia="zh-CN"/>
        </w:rPr>
        <w:t>社团成员的向社团负责人反馈→社团负责人处理或  →管理员</w:t>
      </w:r>
      <w:r>
        <w:rPr>
          <w:rFonts w:hint="default"/>
          <w:lang w:val="en-US" w:eastAsia="zh-CN"/>
        </w:rPr>
        <w:t>;</w:t>
      </w:r>
      <w:r>
        <w:rPr>
          <w:rFonts w:hint="eastAsia"/>
          <w:lang w:val="en-US" w:eastAsia="zh-CN"/>
        </w:rPr>
        <w:t>指导老师→管理员</w:t>
      </w:r>
    </w:p>
    <w:p w14:paraId="9B8FB8EB">
      <w:pPr>
        <w:pStyle w:val="8"/>
        <w:numPr>
          <w:ilvl w:val="0"/>
          <w:numId w:val="2"/>
        </w:numPr>
        <w:ind w:firstLineChars="0"/>
        <w:rPr>
          <w:rFonts w:hint="default"/>
          <w:lang w:val="en-US" w:eastAsia="zh-CN"/>
        </w:rPr>
      </w:pPr>
      <w:r>
        <w:rPr>
          <w:rFonts w:hint="eastAsia"/>
          <w:lang w:val="en-US" w:eastAsia="zh-CN"/>
        </w:rPr>
        <w:t>所有成员信息，活动信息，社团活跃度，指导老师指导情况全部可视化展示，并可按时间筛选和导出。</w:t>
      </w:r>
    </w:p>
    <w:p w14:paraId="5E795E48">
      <w:pPr>
        <w:pStyle w:val="8"/>
        <w:numPr>
          <w:ilvl w:val="0"/>
          <w:numId w:val="2"/>
        </w:numPr>
        <w:ind w:firstLineChars="0"/>
        <w:rPr>
          <w:rFonts w:hint="default"/>
          <w:lang w:val="en-US" w:eastAsia="zh-CN"/>
        </w:rPr>
      </w:pPr>
      <w:r>
        <w:rPr>
          <w:rFonts w:hint="eastAsia"/>
          <w:lang w:val="en-US" w:eastAsia="zh-CN"/>
        </w:rPr>
        <w:t>资料库（智能体接入）管理员可查看查询用户所上传过的所有资料</w:t>
      </w:r>
    </w:p>
    <w:p w14:paraId="1D8BA871">
      <w:pPr>
        <w:pStyle w:val="8"/>
        <w:numPr>
          <w:ilvl w:val="0"/>
          <w:numId w:val="2"/>
        </w:numPr>
        <w:ind w:firstLineChars="0"/>
        <w:rPr>
          <w:rFonts w:hint="default"/>
          <w:lang w:val="en-US" w:eastAsia="zh-CN"/>
        </w:rPr>
      </w:pPr>
      <w:r>
        <w:rPr>
          <w:rFonts w:hint="eastAsia"/>
          <w:lang w:val="en-US" w:eastAsia="zh-CN"/>
        </w:rPr>
        <w:t>预警中心（智能体接入）</w:t>
      </w:r>
      <w:r>
        <w:rPr>
          <w:rFonts w:hint="default"/>
          <w:lang w:val="en-US" w:eastAsia="zh-CN"/>
        </w:rPr>
        <w:t>：</w:t>
      </w:r>
      <w:r>
        <w:rPr>
          <w:rFonts w:hint="eastAsia"/>
          <w:lang w:val="en-US" w:eastAsia="zh-CN"/>
        </w:rPr>
        <w:t>提醒管理员审核活动审批材料等，以免忽略，</w:t>
      </w:r>
      <w:r>
        <w:rPr>
          <w:rFonts w:hint="eastAsia"/>
          <w:highlight w:val="darkGray"/>
          <w:lang w:val="en-US" w:eastAsia="zh-CN"/>
        </w:rPr>
        <w:t>检测平台运行情况</w:t>
      </w:r>
    </w:p>
    <w:p w14:paraId="5B5E2946">
      <w:pPr>
        <w:pStyle w:val="8"/>
        <w:numPr>
          <w:ilvl w:val="0"/>
          <w:numId w:val="2"/>
        </w:numPr>
        <w:ind w:firstLineChars="0"/>
        <w:rPr>
          <w:rFonts w:hint="default"/>
          <w:lang w:val="en-US" w:eastAsia="zh-CN"/>
        </w:rPr>
      </w:pPr>
      <w:r>
        <w:rPr>
          <w:rFonts w:hint="eastAsia"/>
          <w:lang w:val="en-US" w:eastAsia="zh-CN"/>
        </w:rPr>
        <w:t>树洞</w:t>
      </w:r>
      <w:r>
        <w:rPr>
          <w:rFonts w:hint="default"/>
          <w:lang w:val="en-US" w:eastAsia="zh-CN"/>
        </w:rPr>
        <w:t>：</w:t>
      </w:r>
      <w:r>
        <w:rPr>
          <w:rFonts w:hint="eastAsia"/>
          <w:lang w:val="en-US" w:eastAsia="zh-CN"/>
        </w:rPr>
        <w:t>倾听每个同学的心生（匿名制）</w:t>
      </w:r>
    </w:p>
    <w:p w14:paraId="F7982D54">
      <w:pPr>
        <w:pStyle w:val="8"/>
        <w:numPr>
          <w:ilvl w:val="0"/>
          <w:numId w:val="2"/>
        </w:numPr>
        <w:ind w:firstLineChars="0"/>
        <w:rPr>
          <w:rFonts w:hint="default"/>
          <w:lang w:val="en-US" w:eastAsia="zh-CN"/>
        </w:rPr>
      </w:pPr>
      <w:r>
        <w:rPr>
          <w:rFonts w:hint="eastAsia"/>
          <w:lang w:val="en-US" w:eastAsia="zh-CN"/>
        </w:rPr>
        <w:t>首页</w:t>
      </w:r>
      <w:r>
        <w:rPr>
          <w:rFonts w:hint="default"/>
          <w:lang w:val="en-US" w:eastAsia="zh-CN"/>
        </w:rPr>
        <w:t>：</w:t>
      </w:r>
      <w:r>
        <w:rPr>
          <w:rFonts w:hint="eastAsia"/>
          <w:lang w:val="en-US" w:eastAsia="zh-CN"/>
        </w:rPr>
        <w:t>可显示社团获奖轮播，可展示优秀社团活动，可发布热点资讯，可选评优秀社团</w:t>
      </w:r>
      <w:r>
        <w:rPr>
          <w:rFonts w:hint="default"/>
          <w:lang w:val="en-US" w:eastAsia="zh-CN"/>
        </w:rPr>
        <w:t>（24</w:t>
      </w:r>
      <w:r>
        <w:rPr>
          <w:rFonts w:hint="eastAsia"/>
          <w:lang w:val="en-US" w:eastAsia="zh-CN"/>
        </w:rPr>
        <w:t>个）进行展示，促进社团积极性</w:t>
      </w:r>
    </w:p>
    <w:p w14:paraId="CD4B75F3">
      <w:pPr>
        <w:pStyle w:val="8"/>
        <w:numPr>
          <w:ilvl w:val="0"/>
          <w:numId w:val="2"/>
        </w:numPr>
        <w:ind w:firstLineChars="0"/>
        <w:rPr>
          <w:rFonts w:hint="default"/>
          <w:lang w:val="en-US" w:eastAsia="zh-CN"/>
        </w:rPr>
      </w:pPr>
      <w:r>
        <w:rPr>
          <w:rFonts w:hint="eastAsia"/>
          <w:lang w:val="en-US" w:eastAsia="zh-CN"/>
        </w:rPr>
        <w:t>手机电脑端均可使用</w:t>
      </w:r>
    </w:p>
    <w:p w14:paraId="BEED5BA1">
      <w:pPr>
        <w:pStyle w:val="8"/>
        <w:numPr>
          <w:ilvl w:val="0"/>
          <w:numId w:val="2"/>
        </w:numPr>
        <w:ind w:firstLineChars="0"/>
        <w:rPr>
          <w:rFonts w:hint="default"/>
          <w:lang w:val="en-US" w:eastAsia="zh-CN"/>
        </w:rPr>
      </w:pPr>
      <w:r>
        <w:rPr>
          <w:rFonts w:hint="default"/>
          <w:lang w:val="en-US" w:eastAsia="zh-CN"/>
        </w:rPr>
        <w:t>AI</w:t>
      </w:r>
      <w:r>
        <w:rPr>
          <w:rFonts w:hint="eastAsia"/>
          <w:lang w:val="en-US" w:eastAsia="zh-CN"/>
        </w:rPr>
        <w:t>小济</w:t>
      </w:r>
      <w:r>
        <w:rPr>
          <w:rFonts w:hint="default"/>
          <w:lang w:val="en-US" w:eastAsia="zh-CN"/>
        </w:rPr>
        <w:t>：</w:t>
      </w:r>
      <w:r>
        <w:rPr>
          <w:rFonts w:hint="eastAsia"/>
          <w:lang w:val="en-US" w:eastAsia="zh-CN"/>
        </w:rPr>
        <w:t>可随时咨询活动情况和其他问题（接入质谱</w:t>
      </w:r>
      <w:r>
        <w:rPr>
          <w:rFonts w:hint="default"/>
          <w:lang w:val="en-US" w:eastAsia="zh-CN"/>
        </w:rPr>
        <w:t>ai</w:t>
      </w:r>
      <w:r>
        <w:rPr>
          <w:rFonts w:hint="eastAsia"/>
          <w:lang w:val="en-US" w:eastAsia="zh-CN"/>
        </w:rPr>
        <w:t>）</w:t>
      </w:r>
    </w:p>
    <w:p w14:paraId="909D8020">
      <w:pPr>
        <w:pStyle w:val="8"/>
        <w:numPr>
          <w:ilvl w:val="0"/>
          <w:numId w:val="0"/>
        </w:numPr>
        <w:ind w:left="420" w:firstLine="0" w:firstLineChars="0"/>
        <w:rPr>
          <w:rFonts w:hint="default"/>
          <w:lang w:val="en-US" w:eastAsia="zh-CN"/>
        </w:rPr>
      </w:pPr>
    </w:p>
    <w:p w14:paraId="6DF71BE5">
      <w:pPr>
        <w:rPr>
          <w:rFonts w:hint="eastAsia"/>
          <w:lang w:val="en-US" w:eastAsia="zh-CN"/>
        </w:rPr>
      </w:pPr>
    </w:p>
    <w:p w14:paraId="3D18E427">
      <w:pPr>
        <w:rPr>
          <w:rFonts w:hint="eastAsia"/>
          <w:lang w:val="en-US" w:eastAsia="zh-CN"/>
        </w:rPr>
      </w:pPr>
    </w:p>
    <w:p w14:paraId="59D1B152">
      <w:pPr>
        <w:rPr>
          <w:rFonts w:hint="eastAsia"/>
          <w:lang w:val="en-US" w:eastAsia="zh-CN"/>
        </w:rPr>
      </w:pPr>
    </w:p>
    <w:p w14:paraId="0F8741F6">
      <w:pPr>
        <w:rPr>
          <w:rFonts w:hint="eastAsia"/>
          <w:lang w:val="en-US" w:eastAsia="zh-CN"/>
        </w:rPr>
      </w:pPr>
    </w:p>
    <w:p w14:paraId="0C9C3C12">
      <w:pPr>
        <w:rPr>
          <w:rFonts w:hint="default"/>
          <w:lang w:val="en-US" w:eastAsia="zh-CN"/>
        </w:rPr>
      </w:pPr>
    </w:p>
    <w:p w14:paraId="689C92DA">
      <w:pPr>
        <w:rPr>
          <w:rFonts w:hint="eastAsia"/>
          <w:lang w:val="en-US" w:eastAsia="zh-CN"/>
        </w:rPr>
      </w:pPr>
    </w:p>
    <w:p w14:paraId="71276E60">
      <w:pPr>
        <w:rPr>
          <w:rFonts w:hint="eastAsia"/>
          <w:lang w:val="en-US" w:eastAsia="zh-CN"/>
        </w:rPr>
      </w:pPr>
    </w:p>
    <w:p w14:paraId="7014E280">
      <w:pPr>
        <w:rPr>
          <w:rFonts w:hint="eastAsia"/>
          <w:lang w:val="en-US" w:eastAsia="zh-CN"/>
        </w:rPr>
      </w:pPr>
    </w:p>
    <w:p w14:paraId="44801C96">
      <w:pPr>
        <w:rPr>
          <w:rFonts w:hint="eastAsia"/>
          <w:lang w:val="en-US" w:eastAsia="zh-CN"/>
        </w:rPr>
      </w:pPr>
    </w:p>
    <w:p w14:paraId="50BBD610">
      <w:pPr>
        <w:rPr>
          <w:rFonts w:hint="eastAsia"/>
          <w:lang w:val="en-US" w:eastAsia="zh-CN"/>
        </w:rPr>
      </w:pPr>
    </w:p>
    <w:p w14:paraId="44EF71B0">
      <w:pPr>
        <w:rPr>
          <w:rFonts w:hint="eastAsia"/>
          <w:lang w:val="en-US" w:eastAsia="zh-CN"/>
        </w:rPr>
      </w:pPr>
    </w:p>
    <w:p w14:paraId="2F652CA0">
      <w:pPr>
        <w:rPr>
          <w:rFonts w:hint="eastAsia"/>
          <w:lang w:val="en-US" w:eastAsia="zh-CN"/>
        </w:rPr>
      </w:pPr>
    </w:p>
    <w:p w14:paraId="01814FE7">
      <w:pPr>
        <w:pStyle w:val="4"/>
        <w:bidi w:val="0"/>
        <w:rPr>
          <w:rFonts w:hint="eastAsia"/>
          <w:lang w:val="en-US" w:eastAsia="zh-CN"/>
        </w:rPr>
      </w:pPr>
      <w:r>
        <w:rPr>
          <w:rFonts w:hint="eastAsia"/>
          <w:lang w:val="en-US" w:eastAsia="zh-CN"/>
        </w:rPr>
        <w:t>负责人账号</w:t>
      </w:r>
    </w:p>
    <w:p w14:paraId="5EE48B42">
      <w:pPr>
        <w:rPr>
          <w:rFonts w:hint="default"/>
          <w:lang w:val="en-US" w:eastAsia="zh-CN"/>
        </w:rPr>
      </w:pPr>
      <w:r>
        <w:rPr>
          <w:rFonts w:hint="eastAsia"/>
          <w:lang w:val="en-US" w:eastAsia="zh-CN"/>
        </w:rPr>
        <w:t>用户名 密码 确认密码 学号 社团名称</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1380"/>
        <w:gridCol w:w="1380"/>
        <w:gridCol w:w="1380"/>
        <w:gridCol w:w="1380"/>
        <w:gridCol w:w="1380"/>
        <w:gridCol w:w="1380"/>
      </w:tblGrid>
      <w:tr w14:paraId="32EBDB4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1380" w:type="dxa"/>
          </w:tcPr>
          <w:p w14:paraId="6DC2DA7E">
            <w:pPr>
              <w:pageBreakBefore w:val="0"/>
              <w:wordWrap/>
              <w:spacing w:before="0" w:after="0"/>
              <w:ind w:left="0" w:right="0" w:firstLine="0"/>
              <w:jc w:val="left"/>
              <w:textAlignment w:val="auto"/>
              <w:rPr>
                <w:sz w:val="24"/>
              </w:rPr>
            </w:pPr>
            <w:r>
              <w:rPr>
                <w:rFonts w:ascii="宋体" w:hAnsi="宋体" w:eastAsia="宋体" w:cs="宋体"/>
                <w:b w:val="0"/>
                <w:i w:val="0"/>
                <w:spacing w:val="0"/>
                <w:sz w:val="24"/>
              </w:rPr>
              <w:t>序号</w:t>
            </w:r>
          </w:p>
        </w:tc>
        <w:tc>
          <w:tcPr>
            <w:tcW w:w="1380" w:type="dxa"/>
          </w:tcPr>
          <w:p w14:paraId="41B54C31">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用户名</w:t>
            </w:r>
          </w:p>
        </w:tc>
        <w:tc>
          <w:tcPr>
            <w:tcW w:w="1380" w:type="dxa"/>
          </w:tcPr>
          <w:p w14:paraId="18792DCC">
            <w:pPr>
              <w:pageBreakBefore w:val="0"/>
              <w:wordWrap/>
              <w:spacing w:before="0" w:after="0"/>
              <w:ind w:left="0" w:right="0" w:firstLine="0"/>
              <w:jc w:val="left"/>
              <w:textAlignment w:val="auto"/>
              <w:rPr>
                <w:sz w:val="24"/>
              </w:rPr>
            </w:pPr>
            <w:r>
              <w:rPr>
                <w:rFonts w:ascii="宋体" w:hAnsi="宋体" w:eastAsia="宋体" w:cs="宋体"/>
                <w:b w:val="0"/>
                <w:i w:val="0"/>
                <w:spacing w:val="0"/>
                <w:sz w:val="24"/>
              </w:rPr>
              <w:t>密码</w:t>
            </w:r>
          </w:p>
        </w:tc>
        <w:tc>
          <w:tcPr>
            <w:tcW w:w="1380" w:type="dxa"/>
          </w:tcPr>
          <w:p w14:paraId="019E2774">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确认密码</w:t>
            </w:r>
          </w:p>
        </w:tc>
        <w:tc>
          <w:tcPr>
            <w:tcW w:w="1380" w:type="dxa"/>
          </w:tcPr>
          <w:p w14:paraId="2EA750E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学号</w:t>
            </w:r>
          </w:p>
        </w:tc>
        <w:tc>
          <w:tcPr>
            <w:tcW w:w="1380" w:type="dxa"/>
          </w:tcPr>
          <w:p w14:paraId="3B1A4A30">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社团名称</w:t>
            </w:r>
          </w:p>
        </w:tc>
      </w:tr>
      <w:tr w14:paraId="5F7E0F1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380" w:type="dxa"/>
          </w:tcPr>
          <w:p w14:paraId="01DD59E6">
            <w:pPr>
              <w:pageBreakBefore w:val="0"/>
              <w:wordWrap/>
              <w:spacing w:before="0" w:after="0"/>
              <w:ind w:left="0" w:right="0" w:firstLine="0"/>
              <w:jc w:val="left"/>
              <w:textAlignment w:val="auto"/>
              <w:rPr>
                <w:color w:val="0000FF"/>
                <w:sz w:val="24"/>
              </w:rPr>
            </w:pPr>
            <w:r>
              <w:rPr>
                <w:rFonts w:ascii="宋体" w:hAnsi="宋体" w:eastAsia="宋体" w:cs="宋体"/>
                <w:b w:val="0"/>
                <w:i w:val="0"/>
                <w:color w:val="0000FF"/>
                <w:spacing w:val="0"/>
                <w:sz w:val="24"/>
              </w:rPr>
              <w:t>1</w:t>
            </w:r>
          </w:p>
        </w:tc>
        <w:tc>
          <w:tcPr>
            <w:tcW w:w="1380" w:type="dxa"/>
          </w:tcPr>
          <w:p w14:paraId="2ACFF668">
            <w:pPr>
              <w:pageBreakBefore w:val="0"/>
              <w:wordWrap/>
              <w:spacing w:before="0" w:after="0"/>
              <w:ind w:left="0" w:right="0" w:firstLine="0"/>
              <w:jc w:val="left"/>
              <w:textAlignment w:val="auto"/>
              <w:rPr>
                <w:color w:val="0000FF"/>
                <w:sz w:val="24"/>
              </w:rPr>
            </w:pPr>
            <w:r>
              <w:rPr>
                <w:rFonts w:ascii="宋体" w:hAnsi="宋体" w:eastAsia="宋体" w:cs="宋体"/>
                <w:b w:val="0"/>
                <w:i w:val="0"/>
                <w:color w:val="0000FF"/>
                <w:spacing w:val="0"/>
                <w:sz w:val="24"/>
              </w:rPr>
              <w:t>zhangwei_leader</w:t>
            </w:r>
          </w:p>
        </w:tc>
        <w:tc>
          <w:tcPr>
            <w:tcW w:w="1380" w:type="dxa"/>
          </w:tcPr>
          <w:p w14:paraId="458DEDFE">
            <w:pPr>
              <w:pageBreakBefore w:val="0"/>
              <w:wordWrap/>
              <w:spacing w:before="0" w:after="0"/>
              <w:ind w:left="0" w:right="0" w:firstLine="0"/>
              <w:jc w:val="left"/>
              <w:textAlignment w:val="auto"/>
              <w:rPr>
                <w:color w:val="0000FF"/>
                <w:sz w:val="24"/>
              </w:rPr>
            </w:pPr>
            <w:r>
              <w:rPr>
                <w:rFonts w:ascii="宋体" w:hAnsi="宋体" w:eastAsia="宋体" w:cs="宋体"/>
                <w:b w:val="0"/>
                <w:i w:val="0"/>
                <w:color w:val="0000FF"/>
                <w:spacing w:val="0"/>
                <w:sz w:val="24"/>
              </w:rPr>
              <w:t>admin123</w:t>
            </w:r>
          </w:p>
        </w:tc>
        <w:tc>
          <w:tcPr>
            <w:tcW w:w="1380" w:type="dxa"/>
          </w:tcPr>
          <w:p w14:paraId="1553C175">
            <w:pPr>
              <w:pageBreakBefore w:val="0"/>
              <w:wordWrap/>
              <w:spacing w:before="0" w:after="0"/>
              <w:ind w:left="0" w:right="0" w:firstLine="0"/>
              <w:jc w:val="left"/>
              <w:textAlignment w:val="auto"/>
              <w:rPr>
                <w:color w:val="0000FF"/>
                <w:sz w:val="24"/>
              </w:rPr>
            </w:pPr>
            <w:r>
              <w:rPr>
                <w:rFonts w:ascii="宋体" w:hAnsi="宋体" w:eastAsia="宋体" w:cs="宋体"/>
                <w:b w:val="0"/>
                <w:i w:val="0"/>
                <w:color w:val="0000FF"/>
                <w:spacing w:val="0"/>
                <w:sz w:val="24"/>
              </w:rPr>
              <w:t>admin123</w:t>
            </w:r>
          </w:p>
        </w:tc>
        <w:tc>
          <w:tcPr>
            <w:tcW w:w="1380" w:type="dxa"/>
          </w:tcPr>
          <w:p w14:paraId="6EFCDC6C">
            <w:pPr>
              <w:pageBreakBefore w:val="0"/>
              <w:wordWrap/>
              <w:spacing w:before="0" w:after="0"/>
              <w:ind w:left="0" w:right="0" w:firstLine="0"/>
              <w:jc w:val="left"/>
              <w:textAlignment w:val="auto"/>
              <w:rPr>
                <w:color w:val="0000FF"/>
                <w:sz w:val="24"/>
              </w:rPr>
            </w:pPr>
            <w:r>
              <w:rPr>
                <w:rFonts w:ascii="宋体" w:hAnsi="宋体" w:eastAsia="宋体" w:cs="宋体"/>
                <w:b w:val="0"/>
                <w:i w:val="0"/>
                <w:color w:val="0000FF"/>
                <w:spacing w:val="0"/>
                <w:sz w:val="24"/>
              </w:rPr>
              <w:t>20240109001</w:t>
            </w:r>
          </w:p>
        </w:tc>
        <w:tc>
          <w:tcPr>
            <w:tcW w:w="1380" w:type="dxa"/>
          </w:tcPr>
          <w:p w14:paraId="716579FF">
            <w:pPr>
              <w:pageBreakBefore w:val="0"/>
              <w:wordWrap/>
              <w:spacing w:before="0" w:after="0"/>
              <w:ind w:left="0" w:right="0" w:firstLine="0"/>
              <w:jc w:val="left"/>
              <w:textAlignment w:val="auto"/>
              <w:rPr>
                <w:color w:val="0000FF"/>
                <w:sz w:val="24"/>
              </w:rPr>
            </w:pPr>
            <w:r>
              <w:rPr>
                <w:rFonts w:ascii="宋体" w:hAnsi="宋体" w:eastAsia="宋体" w:cs="宋体"/>
                <w:b w:val="0"/>
                <w:i w:val="0"/>
                <w:color w:val="0000FF"/>
                <w:spacing w:val="0"/>
                <w:sz w:val="24"/>
              </w:rPr>
              <w:t>国旗护卫队</w:t>
            </w:r>
          </w:p>
        </w:tc>
      </w:tr>
      <w:tr w14:paraId="4166A36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380" w:type="dxa"/>
          </w:tcPr>
          <w:p w14:paraId="29E6E9C3">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w:t>
            </w:r>
          </w:p>
        </w:tc>
        <w:tc>
          <w:tcPr>
            <w:tcW w:w="1380" w:type="dxa"/>
          </w:tcPr>
          <w:p w14:paraId="59E39774">
            <w:pPr>
              <w:pageBreakBefore w:val="0"/>
              <w:wordWrap/>
              <w:spacing w:before="0" w:after="0"/>
              <w:ind w:left="0" w:right="0" w:firstLine="0"/>
              <w:jc w:val="left"/>
              <w:textAlignment w:val="auto"/>
              <w:rPr>
                <w:sz w:val="24"/>
              </w:rPr>
            </w:pPr>
            <w:r>
              <w:rPr>
                <w:rFonts w:ascii="宋体" w:hAnsi="宋体" w:eastAsia="宋体" w:cs="宋体"/>
                <w:b w:val="0"/>
                <w:i w:val="0"/>
                <w:spacing w:val="0"/>
                <w:sz w:val="24"/>
              </w:rPr>
              <w:t>lina_admin</w:t>
            </w:r>
          </w:p>
        </w:tc>
        <w:tc>
          <w:tcPr>
            <w:tcW w:w="1380" w:type="dxa"/>
          </w:tcPr>
          <w:p w14:paraId="7C7F860B">
            <w:pPr>
              <w:pageBreakBefore w:val="0"/>
              <w:wordWrap/>
              <w:spacing w:before="0" w:after="0"/>
              <w:ind w:left="0" w:right="0" w:firstLine="0"/>
              <w:jc w:val="left"/>
              <w:textAlignment w:val="auto"/>
              <w:rPr>
                <w:sz w:val="24"/>
              </w:rPr>
            </w:pPr>
            <w:r>
              <w:rPr>
                <w:rFonts w:ascii="宋体" w:hAnsi="宋体" w:eastAsia="宋体" w:cs="宋体"/>
                <w:b w:val="0"/>
                <w:i w:val="0"/>
                <w:spacing w:val="0"/>
                <w:sz w:val="24"/>
              </w:rPr>
              <w:t>888888</w:t>
            </w:r>
          </w:p>
        </w:tc>
        <w:tc>
          <w:tcPr>
            <w:tcW w:w="1380" w:type="dxa"/>
          </w:tcPr>
          <w:p w14:paraId="046F13E3">
            <w:pPr>
              <w:pageBreakBefore w:val="0"/>
              <w:wordWrap/>
              <w:spacing w:before="0" w:after="0"/>
              <w:ind w:left="0" w:right="0" w:firstLine="0"/>
              <w:jc w:val="left"/>
              <w:textAlignment w:val="auto"/>
              <w:rPr>
                <w:sz w:val="24"/>
              </w:rPr>
            </w:pPr>
            <w:r>
              <w:rPr>
                <w:rFonts w:ascii="宋体" w:hAnsi="宋体" w:eastAsia="宋体" w:cs="宋体"/>
                <w:b w:val="0"/>
                <w:i w:val="0"/>
                <w:spacing w:val="0"/>
                <w:sz w:val="24"/>
              </w:rPr>
              <w:t>888888</w:t>
            </w:r>
          </w:p>
        </w:tc>
        <w:tc>
          <w:tcPr>
            <w:tcW w:w="1380" w:type="dxa"/>
          </w:tcPr>
          <w:p w14:paraId="65FA2B12">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20240109002</w:t>
            </w:r>
          </w:p>
        </w:tc>
        <w:tc>
          <w:tcPr>
            <w:tcW w:w="1380" w:type="dxa"/>
          </w:tcPr>
          <w:p w14:paraId="68776A10">
            <w:pPr>
              <w:pageBreakBefore w:val="0"/>
              <w:wordWrap/>
              <w:spacing w:before="0" w:after="0"/>
              <w:ind w:left="0" w:right="0" w:firstLine="0"/>
              <w:jc w:val="left"/>
              <w:textAlignment w:val="auto"/>
              <w:rPr>
                <w:sz w:val="24"/>
              </w:rPr>
            </w:pPr>
            <w:r>
              <w:rPr>
                <w:rFonts w:ascii="宋体" w:hAnsi="宋体" w:eastAsia="宋体" w:cs="宋体"/>
                <w:b w:val="0"/>
                <w:i w:val="0"/>
                <w:spacing w:val="0"/>
                <w:sz w:val="24"/>
              </w:rPr>
              <w:t>校学生会</w:t>
            </w:r>
          </w:p>
        </w:tc>
      </w:tr>
      <w:tr w14:paraId="4D264AA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380" w:type="dxa"/>
          </w:tcPr>
          <w:p w14:paraId="50D599B9">
            <w:pPr>
              <w:pageBreakBefore w:val="0"/>
              <w:wordWrap/>
              <w:spacing w:before="0" w:after="0"/>
              <w:ind w:left="0" w:right="0" w:firstLine="0"/>
              <w:jc w:val="left"/>
              <w:textAlignment w:val="auto"/>
              <w:rPr>
                <w:sz w:val="24"/>
              </w:rPr>
            </w:pPr>
            <w:r>
              <w:rPr>
                <w:rFonts w:ascii="宋体" w:hAnsi="宋体" w:eastAsia="宋体" w:cs="宋体"/>
                <w:b w:val="0"/>
                <w:i w:val="0"/>
                <w:spacing w:val="0"/>
                <w:sz w:val="24"/>
              </w:rPr>
              <w:t>3</w:t>
            </w:r>
          </w:p>
        </w:tc>
        <w:tc>
          <w:tcPr>
            <w:tcW w:w="1380" w:type="dxa"/>
          </w:tcPr>
          <w:p w14:paraId="062D5BFC">
            <w:pPr>
              <w:pageBreakBefore w:val="0"/>
              <w:wordWrap/>
              <w:spacing w:before="0" w:after="0"/>
              <w:ind w:left="0" w:right="0" w:firstLine="0"/>
              <w:jc w:val="left"/>
              <w:textAlignment w:val="auto"/>
              <w:rPr>
                <w:sz w:val="24"/>
              </w:rPr>
            </w:pPr>
            <w:r>
              <w:rPr>
                <w:rFonts w:ascii="宋体" w:hAnsi="宋体" w:eastAsia="宋体" w:cs="宋体"/>
                <w:b w:val="0"/>
                <w:i w:val="0"/>
                <w:spacing w:val="0"/>
                <w:sz w:val="24"/>
              </w:rPr>
              <w:t>wangfang_lead</w:t>
            </w:r>
          </w:p>
        </w:tc>
        <w:tc>
          <w:tcPr>
            <w:tcW w:w="1380" w:type="dxa"/>
          </w:tcPr>
          <w:p w14:paraId="5654C60C">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380" w:type="dxa"/>
          </w:tcPr>
          <w:p w14:paraId="720DCBFD">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380" w:type="dxa"/>
          </w:tcPr>
          <w:p w14:paraId="39785848">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20240109003</w:t>
            </w:r>
          </w:p>
        </w:tc>
        <w:tc>
          <w:tcPr>
            <w:tcW w:w="1380" w:type="dxa"/>
          </w:tcPr>
          <w:p w14:paraId="4E146B7D">
            <w:pPr>
              <w:pageBreakBefore w:val="0"/>
              <w:wordWrap/>
              <w:spacing w:before="0" w:after="0"/>
              <w:ind w:left="0" w:right="0" w:firstLine="0"/>
              <w:jc w:val="left"/>
              <w:textAlignment w:val="auto"/>
              <w:rPr>
                <w:sz w:val="24"/>
              </w:rPr>
            </w:pPr>
            <w:r>
              <w:rPr>
                <w:rFonts w:ascii="宋体" w:hAnsi="宋体" w:eastAsia="宋体" w:cs="宋体"/>
                <w:b w:val="0"/>
                <w:i w:val="0"/>
                <w:spacing w:val="0"/>
                <w:sz w:val="24"/>
              </w:rPr>
              <w:t>青年志愿者协会</w:t>
            </w:r>
          </w:p>
        </w:tc>
      </w:tr>
      <w:tr w14:paraId="4763C5B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380" w:type="dxa"/>
          </w:tcPr>
          <w:p w14:paraId="5B0A907F">
            <w:pPr>
              <w:pageBreakBefore w:val="0"/>
              <w:wordWrap/>
              <w:spacing w:before="0" w:after="0"/>
              <w:ind w:left="0" w:right="0" w:firstLine="0"/>
              <w:jc w:val="left"/>
              <w:textAlignment w:val="auto"/>
              <w:rPr>
                <w:sz w:val="24"/>
              </w:rPr>
            </w:pPr>
            <w:r>
              <w:rPr>
                <w:rFonts w:ascii="宋体" w:hAnsi="宋体" w:eastAsia="宋体" w:cs="宋体"/>
                <w:b w:val="0"/>
                <w:i w:val="0"/>
                <w:spacing w:val="0"/>
                <w:sz w:val="24"/>
              </w:rPr>
              <w:t>4</w:t>
            </w:r>
          </w:p>
        </w:tc>
        <w:tc>
          <w:tcPr>
            <w:tcW w:w="1380" w:type="dxa"/>
          </w:tcPr>
          <w:p w14:paraId="6E758944">
            <w:pPr>
              <w:pageBreakBefore w:val="0"/>
              <w:wordWrap/>
              <w:spacing w:before="0" w:after="0"/>
              <w:ind w:left="0" w:right="0" w:firstLine="0"/>
              <w:jc w:val="left"/>
              <w:textAlignment w:val="auto"/>
              <w:rPr>
                <w:sz w:val="24"/>
              </w:rPr>
            </w:pPr>
            <w:r>
              <w:rPr>
                <w:rFonts w:ascii="宋体" w:hAnsi="宋体" w:eastAsia="宋体" w:cs="宋体"/>
                <w:b w:val="0"/>
                <w:i w:val="0"/>
                <w:spacing w:val="0"/>
                <w:sz w:val="24"/>
              </w:rPr>
              <w:t>liuqiang_boss</w:t>
            </w:r>
          </w:p>
        </w:tc>
        <w:tc>
          <w:tcPr>
            <w:tcW w:w="1380" w:type="dxa"/>
          </w:tcPr>
          <w:p w14:paraId="5895285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666666</w:t>
            </w:r>
          </w:p>
        </w:tc>
        <w:tc>
          <w:tcPr>
            <w:tcW w:w="1380" w:type="dxa"/>
          </w:tcPr>
          <w:p w14:paraId="5451192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666666</w:t>
            </w:r>
          </w:p>
        </w:tc>
        <w:tc>
          <w:tcPr>
            <w:tcW w:w="1380" w:type="dxa"/>
          </w:tcPr>
          <w:p w14:paraId="055DEB8B">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20240109004</w:t>
            </w:r>
          </w:p>
        </w:tc>
        <w:tc>
          <w:tcPr>
            <w:tcW w:w="1380" w:type="dxa"/>
          </w:tcPr>
          <w:p w14:paraId="4B224AAB">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篮球社</w:t>
            </w:r>
          </w:p>
        </w:tc>
      </w:tr>
      <w:tr w14:paraId="64200B7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380" w:type="dxa"/>
          </w:tcPr>
          <w:p w14:paraId="6EEEDFAD">
            <w:pPr>
              <w:pageBreakBefore w:val="0"/>
              <w:wordWrap/>
              <w:spacing w:before="0" w:after="0"/>
              <w:ind w:left="0" w:right="0" w:firstLine="0"/>
              <w:jc w:val="left"/>
              <w:textAlignment w:val="auto"/>
              <w:rPr>
                <w:color w:val="0000FF"/>
                <w:sz w:val="24"/>
                <w:highlight w:val="darkGray"/>
              </w:rPr>
            </w:pPr>
            <w:r>
              <w:rPr>
                <w:rFonts w:ascii="宋体" w:hAnsi="宋体" w:eastAsia="宋体" w:cs="宋体"/>
                <w:b w:val="0"/>
                <w:i w:val="0"/>
                <w:color w:val="0000FF"/>
                <w:spacing w:val="0"/>
                <w:sz w:val="24"/>
                <w:highlight w:val="darkGray"/>
              </w:rPr>
              <w:t>5</w:t>
            </w:r>
          </w:p>
        </w:tc>
        <w:tc>
          <w:tcPr>
            <w:tcW w:w="1380" w:type="dxa"/>
          </w:tcPr>
          <w:p w14:paraId="5E2DF194">
            <w:pPr>
              <w:pageBreakBefore w:val="0"/>
              <w:wordWrap/>
              <w:spacing w:before="0" w:after="0"/>
              <w:ind w:left="0" w:right="0" w:firstLine="0"/>
              <w:jc w:val="left"/>
              <w:textAlignment w:val="auto"/>
              <w:rPr>
                <w:color w:val="0000FF"/>
                <w:sz w:val="24"/>
              </w:rPr>
            </w:pPr>
            <w:r>
              <w:rPr>
                <w:rFonts w:ascii="宋体" w:hAnsi="宋体" w:eastAsia="宋体" w:cs="宋体"/>
                <w:b w:val="0"/>
                <w:i w:val="0"/>
                <w:color w:val="0000FF"/>
                <w:spacing w:val="0"/>
                <w:sz w:val="24"/>
              </w:rPr>
              <w:t>chenjie_head</w:t>
            </w:r>
          </w:p>
        </w:tc>
        <w:tc>
          <w:tcPr>
            <w:tcW w:w="1380" w:type="dxa"/>
          </w:tcPr>
          <w:p w14:paraId="151E7643">
            <w:pPr>
              <w:pageBreakBefore w:val="0"/>
              <w:wordWrap/>
              <w:spacing w:before="0" w:after="0"/>
              <w:ind w:left="0" w:right="0" w:firstLine="0"/>
              <w:jc w:val="left"/>
              <w:textAlignment w:val="auto"/>
              <w:rPr>
                <w:color w:val="0000FF"/>
                <w:sz w:val="24"/>
              </w:rPr>
            </w:pPr>
            <w:r>
              <w:rPr>
                <w:rFonts w:ascii="宋体" w:hAnsi="宋体" w:eastAsia="宋体" w:cs="宋体"/>
                <w:b w:val="0"/>
                <w:i w:val="0"/>
                <w:color w:val="0000FF"/>
                <w:spacing w:val="0"/>
                <w:sz w:val="24"/>
              </w:rPr>
              <w:t>admin123</w:t>
            </w:r>
          </w:p>
        </w:tc>
        <w:tc>
          <w:tcPr>
            <w:tcW w:w="1380" w:type="dxa"/>
          </w:tcPr>
          <w:p w14:paraId="4960316F">
            <w:pPr>
              <w:pageBreakBefore w:val="0"/>
              <w:wordWrap/>
              <w:spacing w:before="0" w:after="0"/>
              <w:ind w:left="0" w:right="0" w:firstLine="0"/>
              <w:jc w:val="left"/>
              <w:textAlignment w:val="auto"/>
              <w:rPr>
                <w:color w:val="0000FF"/>
                <w:sz w:val="24"/>
              </w:rPr>
            </w:pPr>
            <w:r>
              <w:rPr>
                <w:rFonts w:ascii="宋体" w:hAnsi="宋体" w:eastAsia="宋体" w:cs="宋体"/>
                <w:b w:val="0"/>
                <w:i w:val="0"/>
                <w:color w:val="0000FF"/>
                <w:spacing w:val="0"/>
                <w:sz w:val="24"/>
              </w:rPr>
              <w:t>admin123</w:t>
            </w:r>
          </w:p>
        </w:tc>
        <w:tc>
          <w:tcPr>
            <w:tcW w:w="1380" w:type="dxa"/>
          </w:tcPr>
          <w:p w14:paraId="2C038B9E">
            <w:pPr>
              <w:pageBreakBefore w:val="0"/>
              <w:wordWrap/>
              <w:spacing w:before="0" w:after="0"/>
              <w:ind w:left="0" w:right="0" w:firstLine="0"/>
              <w:jc w:val="left"/>
              <w:textAlignment w:val="auto"/>
              <w:rPr>
                <w:color w:val="0000FF"/>
                <w:sz w:val="24"/>
              </w:rPr>
            </w:pPr>
            <w:r>
              <w:rPr>
                <w:rFonts w:ascii="宋体" w:hAnsi="宋体" w:eastAsia="宋体" w:cs="宋体"/>
                <w:b w:val="0"/>
                <w:i w:val="0"/>
                <w:color w:val="0000FF"/>
                <w:spacing w:val="0"/>
                <w:sz w:val="24"/>
              </w:rPr>
              <w:t>20240109005</w:t>
            </w:r>
          </w:p>
        </w:tc>
        <w:tc>
          <w:tcPr>
            <w:tcW w:w="1380" w:type="dxa"/>
          </w:tcPr>
          <w:p w14:paraId="2F40D7FC">
            <w:pPr>
              <w:pageBreakBefore w:val="0"/>
              <w:wordWrap/>
              <w:spacing w:before="0" w:after="0"/>
              <w:ind w:left="0" w:right="0" w:firstLine="0"/>
              <w:jc w:val="left"/>
              <w:textAlignment w:val="auto"/>
              <w:rPr>
                <w:color w:val="0000FF"/>
                <w:sz w:val="24"/>
              </w:rPr>
            </w:pPr>
            <w:r>
              <w:rPr>
                <w:rFonts w:ascii="宋体" w:hAnsi="宋体" w:eastAsia="宋体" w:cs="宋体"/>
                <w:b w:val="0"/>
                <w:i w:val="0"/>
                <w:color w:val="0000FF"/>
                <w:spacing w:val="0"/>
                <w:sz w:val="24"/>
              </w:rPr>
              <w:t>书法协会</w:t>
            </w:r>
          </w:p>
        </w:tc>
      </w:tr>
      <w:tr w14:paraId="7CFF67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380" w:type="dxa"/>
          </w:tcPr>
          <w:p w14:paraId="7142F80D">
            <w:pPr>
              <w:pageBreakBefore w:val="0"/>
              <w:wordWrap/>
              <w:spacing w:before="0" w:after="0"/>
              <w:ind w:left="0" w:right="0" w:firstLine="0"/>
              <w:jc w:val="left"/>
              <w:textAlignment w:val="auto"/>
              <w:rPr>
                <w:sz w:val="24"/>
              </w:rPr>
            </w:pPr>
            <w:r>
              <w:rPr>
                <w:rFonts w:ascii="宋体" w:hAnsi="宋体" w:eastAsia="宋体" w:cs="宋体"/>
                <w:b w:val="0"/>
                <w:i w:val="0"/>
                <w:spacing w:val="0"/>
                <w:sz w:val="24"/>
              </w:rPr>
              <w:t>6</w:t>
            </w:r>
          </w:p>
        </w:tc>
        <w:tc>
          <w:tcPr>
            <w:tcW w:w="1380" w:type="dxa"/>
          </w:tcPr>
          <w:p w14:paraId="16C1FF47">
            <w:pPr>
              <w:pageBreakBefore w:val="0"/>
              <w:wordWrap/>
              <w:spacing w:before="0" w:after="0"/>
              <w:ind w:left="0" w:right="0" w:firstLine="0"/>
              <w:jc w:val="left"/>
              <w:textAlignment w:val="auto"/>
              <w:rPr>
                <w:sz w:val="24"/>
              </w:rPr>
            </w:pPr>
            <w:r>
              <w:rPr>
                <w:rFonts w:ascii="宋体" w:hAnsi="宋体" w:eastAsia="宋体" w:cs="宋体"/>
                <w:b w:val="0"/>
                <w:i w:val="0"/>
                <w:spacing w:val="0"/>
                <w:sz w:val="24"/>
              </w:rPr>
              <w:t>yangyang_cap</w:t>
            </w:r>
          </w:p>
        </w:tc>
        <w:tc>
          <w:tcPr>
            <w:tcW w:w="1380" w:type="dxa"/>
          </w:tcPr>
          <w:p w14:paraId="3EB4CE61">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111111</w:t>
            </w:r>
          </w:p>
        </w:tc>
        <w:tc>
          <w:tcPr>
            <w:tcW w:w="1380" w:type="dxa"/>
          </w:tcPr>
          <w:p w14:paraId="5B1C954F">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111111</w:t>
            </w:r>
          </w:p>
        </w:tc>
        <w:tc>
          <w:tcPr>
            <w:tcW w:w="1380" w:type="dxa"/>
          </w:tcPr>
          <w:p w14:paraId="0E21712B">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20240109006</w:t>
            </w:r>
          </w:p>
        </w:tc>
        <w:tc>
          <w:tcPr>
            <w:tcW w:w="1380" w:type="dxa"/>
          </w:tcPr>
          <w:p w14:paraId="1121C5B1">
            <w:pPr>
              <w:pageBreakBefore w:val="0"/>
              <w:wordWrap/>
              <w:spacing w:before="0" w:after="0"/>
              <w:ind w:left="0" w:right="0" w:firstLine="0"/>
              <w:jc w:val="left"/>
              <w:textAlignment w:val="auto"/>
              <w:rPr>
                <w:sz w:val="24"/>
              </w:rPr>
            </w:pPr>
            <w:r>
              <w:rPr>
                <w:rFonts w:ascii="宋体" w:hAnsi="宋体" w:eastAsia="宋体" w:cs="宋体"/>
                <w:b w:val="0"/>
                <w:i w:val="0"/>
                <w:spacing w:val="0"/>
                <w:sz w:val="24"/>
              </w:rPr>
              <w:t>动漫社</w:t>
            </w:r>
          </w:p>
        </w:tc>
      </w:tr>
      <w:tr w14:paraId="6CF2B9A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380" w:type="dxa"/>
          </w:tcPr>
          <w:p w14:paraId="14F6E0D9">
            <w:pPr>
              <w:pageBreakBefore w:val="0"/>
              <w:wordWrap/>
              <w:spacing w:before="0" w:after="0"/>
              <w:ind w:left="0" w:right="0" w:firstLine="0"/>
              <w:jc w:val="left"/>
              <w:textAlignment w:val="auto"/>
              <w:rPr>
                <w:sz w:val="24"/>
              </w:rPr>
            </w:pPr>
            <w:r>
              <w:rPr>
                <w:rFonts w:ascii="宋体" w:hAnsi="宋体" w:eastAsia="宋体" w:cs="宋体"/>
                <w:b w:val="0"/>
                <w:i w:val="0"/>
                <w:spacing w:val="0"/>
                <w:sz w:val="24"/>
              </w:rPr>
              <w:t>7</w:t>
            </w:r>
          </w:p>
        </w:tc>
        <w:tc>
          <w:tcPr>
            <w:tcW w:w="1380" w:type="dxa"/>
          </w:tcPr>
          <w:p w14:paraId="6BA09EAE">
            <w:pPr>
              <w:pageBreakBefore w:val="0"/>
              <w:wordWrap/>
              <w:spacing w:before="0" w:after="0"/>
              <w:ind w:left="0" w:right="0" w:firstLine="0"/>
              <w:jc w:val="left"/>
              <w:textAlignment w:val="auto"/>
              <w:rPr>
                <w:sz w:val="24"/>
              </w:rPr>
            </w:pPr>
            <w:r>
              <w:rPr>
                <w:rFonts w:ascii="宋体" w:hAnsi="宋体" w:eastAsia="宋体" w:cs="宋体"/>
                <w:b w:val="0"/>
                <w:i w:val="0"/>
                <w:spacing w:val="0"/>
                <w:sz w:val="24"/>
              </w:rPr>
              <w:t>zhaomin_pres</w:t>
            </w:r>
          </w:p>
        </w:tc>
        <w:tc>
          <w:tcPr>
            <w:tcW w:w="1380" w:type="dxa"/>
          </w:tcPr>
          <w:p w14:paraId="400CC659">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380" w:type="dxa"/>
          </w:tcPr>
          <w:p w14:paraId="3435199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380" w:type="dxa"/>
          </w:tcPr>
          <w:p w14:paraId="7E7D3955">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20240109007</w:t>
            </w:r>
          </w:p>
        </w:tc>
        <w:tc>
          <w:tcPr>
            <w:tcW w:w="1380" w:type="dxa"/>
          </w:tcPr>
          <w:p w14:paraId="532FDAD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广播台</w:t>
            </w:r>
          </w:p>
        </w:tc>
      </w:tr>
      <w:tr w14:paraId="595FB72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380" w:type="dxa"/>
          </w:tcPr>
          <w:p w14:paraId="4A6DC1B0">
            <w:pPr>
              <w:pageBreakBefore w:val="0"/>
              <w:wordWrap/>
              <w:spacing w:before="0" w:after="0"/>
              <w:ind w:left="0" w:right="0" w:firstLine="0"/>
              <w:jc w:val="left"/>
              <w:textAlignment w:val="auto"/>
              <w:rPr>
                <w:sz w:val="24"/>
              </w:rPr>
            </w:pPr>
            <w:r>
              <w:rPr>
                <w:rFonts w:ascii="宋体" w:hAnsi="宋体" w:eastAsia="宋体" w:cs="宋体"/>
                <w:b w:val="0"/>
                <w:i w:val="0"/>
                <w:spacing w:val="0"/>
                <w:sz w:val="24"/>
              </w:rPr>
              <w:t>8</w:t>
            </w:r>
          </w:p>
        </w:tc>
        <w:tc>
          <w:tcPr>
            <w:tcW w:w="1380" w:type="dxa"/>
          </w:tcPr>
          <w:p w14:paraId="4DA1FBBB">
            <w:pPr>
              <w:pageBreakBefore w:val="0"/>
              <w:wordWrap/>
              <w:spacing w:before="0" w:after="0"/>
              <w:ind w:left="0" w:right="0" w:firstLine="0"/>
              <w:jc w:val="left"/>
              <w:textAlignment w:val="auto"/>
              <w:rPr>
                <w:sz w:val="24"/>
              </w:rPr>
            </w:pPr>
            <w:r>
              <w:rPr>
                <w:rFonts w:ascii="宋体" w:hAnsi="宋体" w:eastAsia="宋体" w:cs="宋体"/>
                <w:b w:val="0"/>
                <w:i w:val="0"/>
                <w:spacing w:val="0"/>
                <w:sz w:val="24"/>
              </w:rPr>
              <w:t>huanglei_chief</w:t>
            </w:r>
          </w:p>
        </w:tc>
        <w:tc>
          <w:tcPr>
            <w:tcW w:w="1380" w:type="dxa"/>
          </w:tcPr>
          <w:p w14:paraId="3245CAAE">
            <w:pPr>
              <w:pageBreakBefore w:val="0"/>
              <w:wordWrap/>
              <w:spacing w:before="0" w:after="0"/>
              <w:ind w:left="0" w:right="0" w:firstLine="0"/>
              <w:jc w:val="left"/>
              <w:textAlignment w:val="auto"/>
              <w:rPr>
                <w:sz w:val="24"/>
              </w:rPr>
            </w:pPr>
            <w:r>
              <w:rPr>
                <w:rFonts w:ascii="宋体" w:hAnsi="宋体" w:eastAsia="宋体" w:cs="宋体"/>
                <w:b w:val="0"/>
                <w:i w:val="0"/>
                <w:spacing w:val="0"/>
                <w:sz w:val="24"/>
              </w:rPr>
              <w:t>000000</w:t>
            </w:r>
          </w:p>
        </w:tc>
        <w:tc>
          <w:tcPr>
            <w:tcW w:w="1380" w:type="dxa"/>
          </w:tcPr>
          <w:p w14:paraId="4D23285D">
            <w:pPr>
              <w:pageBreakBefore w:val="0"/>
              <w:wordWrap/>
              <w:spacing w:before="0" w:after="0"/>
              <w:ind w:left="0" w:right="0" w:firstLine="0"/>
              <w:jc w:val="left"/>
              <w:textAlignment w:val="auto"/>
              <w:rPr>
                <w:sz w:val="24"/>
              </w:rPr>
            </w:pPr>
            <w:r>
              <w:rPr>
                <w:rFonts w:ascii="宋体" w:hAnsi="宋体" w:eastAsia="宋体" w:cs="宋体"/>
                <w:b w:val="0"/>
                <w:i w:val="0"/>
                <w:spacing w:val="0"/>
                <w:sz w:val="24"/>
              </w:rPr>
              <w:t>000000</w:t>
            </w:r>
          </w:p>
        </w:tc>
        <w:tc>
          <w:tcPr>
            <w:tcW w:w="1380" w:type="dxa"/>
          </w:tcPr>
          <w:p w14:paraId="42E5D89E">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20240109008</w:t>
            </w:r>
          </w:p>
        </w:tc>
        <w:tc>
          <w:tcPr>
            <w:tcW w:w="1380" w:type="dxa"/>
          </w:tcPr>
          <w:p w14:paraId="53EFC16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街舞社</w:t>
            </w:r>
          </w:p>
        </w:tc>
      </w:tr>
      <w:tr w14:paraId="167152F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380" w:type="dxa"/>
          </w:tcPr>
          <w:p w14:paraId="48F5C4EA">
            <w:pPr>
              <w:pageBreakBefore w:val="0"/>
              <w:wordWrap/>
              <w:spacing w:before="0" w:after="0"/>
              <w:ind w:left="0" w:right="0" w:firstLine="0"/>
              <w:jc w:val="left"/>
              <w:textAlignment w:val="auto"/>
              <w:rPr>
                <w:sz w:val="24"/>
              </w:rPr>
            </w:pPr>
            <w:r>
              <w:rPr>
                <w:rFonts w:ascii="宋体" w:hAnsi="宋体" w:eastAsia="宋体" w:cs="宋体"/>
                <w:b w:val="0"/>
                <w:i w:val="0"/>
                <w:spacing w:val="0"/>
                <w:sz w:val="24"/>
              </w:rPr>
              <w:t>9</w:t>
            </w:r>
          </w:p>
        </w:tc>
        <w:tc>
          <w:tcPr>
            <w:tcW w:w="1380" w:type="dxa"/>
          </w:tcPr>
          <w:p w14:paraId="5DE7C5D5">
            <w:pPr>
              <w:pageBreakBefore w:val="0"/>
              <w:wordWrap/>
              <w:spacing w:before="0" w:after="0"/>
              <w:ind w:left="0" w:right="0" w:firstLine="0"/>
              <w:jc w:val="left"/>
              <w:textAlignment w:val="auto"/>
              <w:rPr>
                <w:sz w:val="24"/>
              </w:rPr>
            </w:pPr>
            <w:r>
              <w:rPr>
                <w:rFonts w:ascii="宋体" w:hAnsi="宋体" w:eastAsia="宋体" w:cs="宋体"/>
                <w:b w:val="0"/>
                <w:i w:val="0"/>
                <w:spacing w:val="0"/>
                <w:sz w:val="24"/>
              </w:rPr>
              <w:t>wugang_master</w:t>
            </w:r>
          </w:p>
        </w:tc>
        <w:tc>
          <w:tcPr>
            <w:tcW w:w="1380" w:type="dxa"/>
          </w:tcPr>
          <w:p w14:paraId="2E94D9E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admin123</w:t>
            </w:r>
          </w:p>
        </w:tc>
        <w:tc>
          <w:tcPr>
            <w:tcW w:w="1380" w:type="dxa"/>
          </w:tcPr>
          <w:p w14:paraId="270CABCF">
            <w:pPr>
              <w:pageBreakBefore w:val="0"/>
              <w:wordWrap/>
              <w:spacing w:before="0" w:after="0"/>
              <w:ind w:left="0" w:right="0" w:firstLine="0"/>
              <w:jc w:val="left"/>
              <w:textAlignment w:val="auto"/>
              <w:rPr>
                <w:sz w:val="24"/>
              </w:rPr>
            </w:pPr>
            <w:r>
              <w:rPr>
                <w:rFonts w:ascii="宋体" w:hAnsi="宋体" w:eastAsia="宋体" w:cs="宋体"/>
                <w:b w:val="0"/>
                <w:i w:val="0"/>
                <w:spacing w:val="0"/>
                <w:sz w:val="24"/>
              </w:rPr>
              <w:t>admin123</w:t>
            </w:r>
          </w:p>
        </w:tc>
        <w:tc>
          <w:tcPr>
            <w:tcW w:w="1380" w:type="dxa"/>
          </w:tcPr>
          <w:p w14:paraId="2FE38D43">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20240109009</w:t>
            </w:r>
          </w:p>
        </w:tc>
        <w:tc>
          <w:tcPr>
            <w:tcW w:w="1380" w:type="dxa"/>
          </w:tcPr>
          <w:p w14:paraId="14A70737">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科技创新社</w:t>
            </w:r>
          </w:p>
        </w:tc>
      </w:tr>
      <w:tr w14:paraId="2A25185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380" w:type="dxa"/>
          </w:tcPr>
          <w:p w14:paraId="3E63D2DC">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10</w:t>
            </w:r>
          </w:p>
        </w:tc>
        <w:tc>
          <w:tcPr>
            <w:tcW w:w="1380" w:type="dxa"/>
          </w:tcPr>
          <w:p w14:paraId="243014DA">
            <w:pPr>
              <w:pageBreakBefore w:val="0"/>
              <w:wordWrap/>
              <w:spacing w:before="0" w:after="0"/>
              <w:ind w:left="0" w:right="0" w:firstLine="0"/>
              <w:jc w:val="left"/>
              <w:textAlignment w:val="auto"/>
              <w:rPr>
                <w:sz w:val="24"/>
              </w:rPr>
            </w:pPr>
            <w:r>
              <w:rPr>
                <w:rFonts w:ascii="宋体" w:hAnsi="宋体" w:eastAsia="宋体" w:cs="宋体"/>
                <w:b w:val="0"/>
                <w:i w:val="0"/>
                <w:spacing w:val="0"/>
                <w:sz w:val="24"/>
              </w:rPr>
              <w:t>xuting_leader</w:t>
            </w:r>
          </w:p>
        </w:tc>
        <w:tc>
          <w:tcPr>
            <w:tcW w:w="1380" w:type="dxa"/>
          </w:tcPr>
          <w:p w14:paraId="2D8009AB">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123123</w:t>
            </w:r>
          </w:p>
        </w:tc>
        <w:tc>
          <w:tcPr>
            <w:tcW w:w="1380" w:type="dxa"/>
          </w:tcPr>
          <w:p w14:paraId="07CC1022">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123123</w:t>
            </w:r>
          </w:p>
        </w:tc>
        <w:tc>
          <w:tcPr>
            <w:tcW w:w="1380" w:type="dxa"/>
          </w:tcPr>
          <w:p w14:paraId="5780F81F">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20240109010</w:t>
            </w:r>
          </w:p>
        </w:tc>
        <w:tc>
          <w:tcPr>
            <w:tcW w:w="1380" w:type="dxa"/>
          </w:tcPr>
          <w:p w14:paraId="599AE57A">
            <w:pPr>
              <w:pageBreakBefore w:val="0"/>
              <w:wordWrap/>
              <w:spacing w:before="0" w:after="0"/>
              <w:ind w:left="0" w:right="0" w:firstLine="0"/>
              <w:jc w:val="left"/>
              <w:textAlignment w:val="auto"/>
              <w:rPr>
                <w:sz w:val="24"/>
              </w:rPr>
            </w:pPr>
            <w:r>
              <w:rPr>
                <w:rFonts w:ascii="宋体" w:hAnsi="宋体" w:eastAsia="宋体" w:cs="宋体"/>
                <w:b w:val="0"/>
                <w:i w:val="0"/>
                <w:spacing w:val="0"/>
                <w:sz w:val="24"/>
              </w:rPr>
              <w:t>摄影协会</w:t>
            </w:r>
          </w:p>
        </w:tc>
      </w:tr>
      <w:tr w14:paraId="633D4E4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380" w:type="dxa"/>
          </w:tcPr>
          <w:p w14:paraId="6127FE87">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11</w:t>
            </w:r>
          </w:p>
        </w:tc>
        <w:tc>
          <w:tcPr>
            <w:tcW w:w="1380" w:type="dxa"/>
          </w:tcPr>
          <w:p w14:paraId="4DCF57EC">
            <w:pPr>
              <w:pageBreakBefore w:val="0"/>
              <w:wordWrap/>
              <w:spacing w:before="0" w:after="0"/>
              <w:ind w:left="0" w:right="0" w:firstLine="0"/>
              <w:jc w:val="left"/>
              <w:textAlignment w:val="auto"/>
              <w:rPr>
                <w:sz w:val="24"/>
              </w:rPr>
            </w:pPr>
            <w:r>
              <w:rPr>
                <w:rFonts w:ascii="宋体" w:hAnsi="宋体" w:eastAsia="宋体" w:cs="宋体"/>
                <w:b w:val="0"/>
                <w:i w:val="0"/>
                <w:spacing w:val="0"/>
                <w:sz w:val="24"/>
              </w:rPr>
              <w:t>sunwei_admin</w:t>
            </w:r>
          </w:p>
        </w:tc>
        <w:tc>
          <w:tcPr>
            <w:tcW w:w="1380" w:type="dxa"/>
          </w:tcPr>
          <w:p w14:paraId="53662D27">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380" w:type="dxa"/>
          </w:tcPr>
          <w:p w14:paraId="7049D701">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380" w:type="dxa"/>
          </w:tcPr>
          <w:p w14:paraId="29C8C600">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20240109011</w:t>
            </w:r>
          </w:p>
        </w:tc>
        <w:tc>
          <w:tcPr>
            <w:tcW w:w="1380" w:type="dxa"/>
          </w:tcPr>
          <w:p w14:paraId="770E3DD3">
            <w:pPr>
              <w:pageBreakBefore w:val="0"/>
              <w:wordWrap/>
              <w:spacing w:before="0" w:after="0"/>
              <w:ind w:left="0" w:right="0" w:firstLine="0"/>
              <w:jc w:val="left"/>
              <w:textAlignment w:val="auto"/>
              <w:rPr>
                <w:sz w:val="24"/>
              </w:rPr>
            </w:pPr>
            <w:r>
              <w:rPr>
                <w:rFonts w:ascii="宋体" w:hAnsi="宋体" w:eastAsia="宋体" w:cs="宋体"/>
                <w:b w:val="0"/>
                <w:i w:val="0"/>
                <w:spacing w:val="0"/>
                <w:sz w:val="24"/>
              </w:rPr>
              <w:t>辩论队</w:t>
            </w:r>
          </w:p>
        </w:tc>
      </w:tr>
      <w:tr w14:paraId="20860DF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380" w:type="dxa"/>
          </w:tcPr>
          <w:p w14:paraId="15666145">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w:t>
            </w:r>
          </w:p>
        </w:tc>
        <w:tc>
          <w:tcPr>
            <w:tcW w:w="1380" w:type="dxa"/>
          </w:tcPr>
          <w:p w14:paraId="56264545">
            <w:pPr>
              <w:pageBreakBefore w:val="0"/>
              <w:wordWrap/>
              <w:spacing w:before="0" w:after="0"/>
              <w:ind w:left="0" w:right="0" w:firstLine="0"/>
              <w:jc w:val="left"/>
              <w:textAlignment w:val="auto"/>
              <w:rPr>
                <w:sz w:val="24"/>
              </w:rPr>
            </w:pPr>
            <w:r>
              <w:rPr>
                <w:rFonts w:ascii="宋体" w:hAnsi="宋体" w:eastAsia="宋体" w:cs="宋体"/>
                <w:b w:val="0"/>
                <w:i w:val="0"/>
                <w:spacing w:val="0"/>
                <w:sz w:val="24"/>
              </w:rPr>
              <w:t>machao_head</w:t>
            </w:r>
          </w:p>
        </w:tc>
        <w:tc>
          <w:tcPr>
            <w:tcW w:w="1380" w:type="dxa"/>
          </w:tcPr>
          <w:p w14:paraId="3F8E0FB7">
            <w:pPr>
              <w:pageBreakBefore w:val="0"/>
              <w:wordWrap/>
              <w:spacing w:before="0" w:after="0"/>
              <w:ind w:left="0" w:right="0" w:firstLine="0"/>
              <w:jc w:val="left"/>
              <w:textAlignment w:val="auto"/>
              <w:rPr>
                <w:sz w:val="24"/>
              </w:rPr>
            </w:pPr>
            <w:r>
              <w:rPr>
                <w:rFonts w:ascii="宋体" w:hAnsi="宋体" w:eastAsia="宋体" w:cs="宋体"/>
                <w:b w:val="0"/>
                <w:i w:val="0"/>
                <w:spacing w:val="0"/>
                <w:sz w:val="24"/>
              </w:rPr>
              <w:t>654321</w:t>
            </w:r>
          </w:p>
        </w:tc>
        <w:tc>
          <w:tcPr>
            <w:tcW w:w="1380" w:type="dxa"/>
          </w:tcPr>
          <w:p w14:paraId="0C3123A2">
            <w:pPr>
              <w:pageBreakBefore w:val="0"/>
              <w:wordWrap/>
              <w:spacing w:before="0" w:after="0"/>
              <w:ind w:left="0" w:right="0" w:firstLine="0"/>
              <w:jc w:val="left"/>
              <w:textAlignment w:val="auto"/>
              <w:rPr>
                <w:sz w:val="24"/>
              </w:rPr>
            </w:pPr>
            <w:r>
              <w:rPr>
                <w:rFonts w:ascii="宋体" w:hAnsi="宋体" w:eastAsia="宋体" w:cs="宋体"/>
                <w:b w:val="0"/>
                <w:i w:val="0"/>
                <w:spacing w:val="0"/>
                <w:sz w:val="24"/>
              </w:rPr>
              <w:t>654321</w:t>
            </w:r>
          </w:p>
        </w:tc>
        <w:tc>
          <w:tcPr>
            <w:tcW w:w="1380" w:type="dxa"/>
          </w:tcPr>
          <w:p w14:paraId="08685C78">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20240109012</w:t>
            </w:r>
          </w:p>
        </w:tc>
        <w:tc>
          <w:tcPr>
            <w:tcW w:w="1380" w:type="dxa"/>
          </w:tcPr>
          <w:p w14:paraId="6293A32E">
            <w:pPr>
              <w:pageBreakBefore w:val="0"/>
              <w:wordWrap/>
              <w:spacing w:before="0" w:after="0"/>
              <w:ind w:left="0" w:right="0" w:firstLine="0"/>
              <w:jc w:val="left"/>
              <w:textAlignment w:val="auto"/>
              <w:rPr>
                <w:sz w:val="24"/>
              </w:rPr>
            </w:pPr>
            <w:r>
              <w:rPr>
                <w:rFonts w:ascii="宋体" w:hAnsi="宋体" w:eastAsia="宋体" w:cs="宋体"/>
                <w:b w:val="0"/>
                <w:i w:val="0"/>
                <w:spacing w:val="0"/>
                <w:sz w:val="24"/>
              </w:rPr>
              <w:t>吉他社</w:t>
            </w:r>
          </w:p>
        </w:tc>
      </w:tr>
      <w:tr w14:paraId="5D71F2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380" w:type="dxa"/>
          </w:tcPr>
          <w:p w14:paraId="346AAF61">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13</w:t>
            </w:r>
          </w:p>
        </w:tc>
        <w:tc>
          <w:tcPr>
            <w:tcW w:w="1380" w:type="dxa"/>
          </w:tcPr>
          <w:p w14:paraId="63D64415">
            <w:pPr>
              <w:pageBreakBefore w:val="0"/>
              <w:wordWrap/>
              <w:spacing w:before="0" w:after="0"/>
              <w:ind w:left="0" w:right="0" w:firstLine="0"/>
              <w:jc w:val="left"/>
              <w:textAlignment w:val="auto"/>
              <w:rPr>
                <w:sz w:val="24"/>
              </w:rPr>
            </w:pPr>
            <w:r>
              <w:rPr>
                <w:rFonts w:ascii="宋体" w:hAnsi="宋体" w:eastAsia="宋体" w:cs="宋体"/>
                <w:b w:val="0"/>
                <w:i w:val="0"/>
                <w:spacing w:val="0"/>
                <w:sz w:val="24"/>
              </w:rPr>
              <w:t>zhuxue_captain</w:t>
            </w:r>
          </w:p>
        </w:tc>
        <w:tc>
          <w:tcPr>
            <w:tcW w:w="1380" w:type="dxa"/>
          </w:tcPr>
          <w:p w14:paraId="747CA6AA">
            <w:pPr>
              <w:pageBreakBefore w:val="0"/>
              <w:wordWrap/>
              <w:spacing w:before="0" w:after="0"/>
              <w:ind w:left="0" w:right="0" w:firstLine="0"/>
              <w:jc w:val="left"/>
              <w:textAlignment w:val="auto"/>
              <w:rPr>
                <w:sz w:val="24"/>
              </w:rPr>
            </w:pPr>
            <w:r>
              <w:rPr>
                <w:rFonts w:ascii="宋体" w:hAnsi="宋体" w:eastAsia="宋体" w:cs="宋体"/>
                <w:b w:val="0"/>
                <w:i w:val="0"/>
                <w:spacing w:val="0"/>
                <w:sz w:val="24"/>
              </w:rPr>
              <w:t>admin123</w:t>
            </w:r>
          </w:p>
        </w:tc>
        <w:tc>
          <w:tcPr>
            <w:tcW w:w="1380" w:type="dxa"/>
          </w:tcPr>
          <w:p w14:paraId="0341F915">
            <w:pPr>
              <w:pageBreakBefore w:val="0"/>
              <w:wordWrap/>
              <w:spacing w:before="0" w:after="0"/>
              <w:ind w:left="0" w:right="0" w:firstLine="0"/>
              <w:jc w:val="left"/>
              <w:textAlignment w:val="auto"/>
              <w:rPr>
                <w:sz w:val="24"/>
              </w:rPr>
            </w:pPr>
            <w:r>
              <w:rPr>
                <w:rFonts w:ascii="宋体" w:hAnsi="宋体" w:eastAsia="宋体" w:cs="宋体"/>
                <w:b w:val="0"/>
                <w:i w:val="0"/>
                <w:spacing w:val="0"/>
                <w:sz w:val="24"/>
              </w:rPr>
              <w:t>admin123</w:t>
            </w:r>
          </w:p>
        </w:tc>
        <w:tc>
          <w:tcPr>
            <w:tcW w:w="1380" w:type="dxa"/>
          </w:tcPr>
          <w:p w14:paraId="78CDD129">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20240109013</w:t>
            </w:r>
          </w:p>
        </w:tc>
        <w:tc>
          <w:tcPr>
            <w:tcW w:w="1380" w:type="dxa"/>
          </w:tcPr>
          <w:p w14:paraId="69CADA41">
            <w:pPr>
              <w:pageBreakBefore w:val="0"/>
              <w:wordWrap/>
              <w:spacing w:before="0" w:after="0"/>
              <w:ind w:left="0" w:right="0" w:firstLine="0"/>
              <w:jc w:val="left"/>
              <w:textAlignment w:val="auto"/>
              <w:rPr>
                <w:sz w:val="24"/>
              </w:rPr>
            </w:pPr>
            <w:r>
              <w:rPr>
                <w:rFonts w:ascii="宋体" w:hAnsi="宋体" w:eastAsia="宋体" w:cs="宋体"/>
                <w:b w:val="0"/>
                <w:i w:val="0"/>
                <w:spacing w:val="0"/>
                <w:sz w:val="24"/>
              </w:rPr>
              <w:t>足球社</w:t>
            </w:r>
          </w:p>
        </w:tc>
      </w:tr>
      <w:tr w14:paraId="1B4FC40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380" w:type="dxa"/>
          </w:tcPr>
          <w:p w14:paraId="7EB66CFA">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14</w:t>
            </w:r>
          </w:p>
        </w:tc>
        <w:tc>
          <w:tcPr>
            <w:tcW w:w="1380" w:type="dxa"/>
          </w:tcPr>
          <w:p w14:paraId="64F41E5D">
            <w:pPr>
              <w:pageBreakBefore w:val="0"/>
              <w:wordWrap/>
              <w:spacing w:before="0" w:after="0"/>
              <w:ind w:left="0" w:right="0" w:firstLine="0"/>
              <w:jc w:val="left"/>
              <w:textAlignment w:val="auto"/>
              <w:rPr>
                <w:sz w:val="24"/>
              </w:rPr>
            </w:pPr>
            <w:r>
              <w:rPr>
                <w:rFonts w:ascii="宋体" w:hAnsi="宋体" w:eastAsia="宋体" w:cs="宋体"/>
                <w:b w:val="0"/>
                <w:i w:val="0"/>
                <w:spacing w:val="0"/>
                <w:sz w:val="24"/>
              </w:rPr>
              <w:t>huyuan_director</w:t>
            </w:r>
          </w:p>
        </w:tc>
        <w:tc>
          <w:tcPr>
            <w:tcW w:w="1380" w:type="dxa"/>
          </w:tcPr>
          <w:p w14:paraId="4397F33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380" w:type="dxa"/>
          </w:tcPr>
          <w:p w14:paraId="50CA77B1">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380" w:type="dxa"/>
          </w:tcPr>
          <w:p w14:paraId="59D40255">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20240109014</w:t>
            </w:r>
          </w:p>
        </w:tc>
        <w:tc>
          <w:tcPr>
            <w:tcW w:w="1380" w:type="dxa"/>
          </w:tcPr>
          <w:p w14:paraId="4037A1A1">
            <w:pPr>
              <w:pageBreakBefore w:val="0"/>
              <w:wordWrap/>
              <w:spacing w:before="0" w:after="0"/>
              <w:ind w:left="0" w:right="0" w:firstLine="0"/>
              <w:jc w:val="left"/>
              <w:textAlignment w:val="auto"/>
              <w:rPr>
                <w:sz w:val="24"/>
              </w:rPr>
            </w:pPr>
            <w:r>
              <w:rPr>
                <w:rFonts w:ascii="宋体" w:hAnsi="宋体" w:eastAsia="宋体" w:cs="宋体"/>
                <w:b w:val="0"/>
                <w:i w:val="0"/>
                <w:spacing w:val="0"/>
                <w:sz w:val="24"/>
              </w:rPr>
              <w:t>话剧社</w:t>
            </w:r>
          </w:p>
        </w:tc>
      </w:tr>
      <w:tr w14:paraId="399019F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380" w:type="dxa"/>
          </w:tcPr>
          <w:p w14:paraId="1A5FDA71">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15</w:t>
            </w:r>
          </w:p>
        </w:tc>
        <w:tc>
          <w:tcPr>
            <w:tcW w:w="1380" w:type="dxa"/>
          </w:tcPr>
          <w:p w14:paraId="322EE6AA">
            <w:pPr>
              <w:pageBreakBefore w:val="0"/>
              <w:wordWrap/>
              <w:spacing w:before="0" w:after="0"/>
              <w:ind w:left="0" w:right="0" w:firstLine="0"/>
              <w:jc w:val="left"/>
              <w:textAlignment w:val="auto"/>
              <w:rPr>
                <w:sz w:val="24"/>
              </w:rPr>
            </w:pPr>
            <w:r>
              <w:rPr>
                <w:rFonts w:ascii="宋体" w:hAnsi="宋体" w:eastAsia="宋体" w:cs="宋体"/>
                <w:b w:val="0"/>
                <w:i w:val="0"/>
                <w:spacing w:val="0"/>
                <w:sz w:val="24"/>
              </w:rPr>
              <w:t>guolin_manager</w:t>
            </w:r>
          </w:p>
        </w:tc>
        <w:tc>
          <w:tcPr>
            <w:tcW w:w="1380" w:type="dxa"/>
          </w:tcPr>
          <w:p w14:paraId="259ECD65">
            <w:pPr>
              <w:pageBreakBefore w:val="0"/>
              <w:wordWrap/>
              <w:spacing w:before="0" w:after="0"/>
              <w:ind w:left="0" w:right="0" w:firstLine="0"/>
              <w:jc w:val="left"/>
              <w:textAlignment w:val="auto"/>
              <w:rPr>
                <w:sz w:val="24"/>
              </w:rPr>
            </w:pPr>
            <w:r>
              <w:rPr>
                <w:rFonts w:ascii="宋体" w:hAnsi="宋体" w:eastAsia="宋体" w:cs="宋体"/>
                <w:b w:val="0"/>
                <w:i w:val="0"/>
                <w:spacing w:val="0"/>
                <w:sz w:val="24"/>
              </w:rPr>
              <w:t>888888</w:t>
            </w:r>
          </w:p>
        </w:tc>
        <w:tc>
          <w:tcPr>
            <w:tcW w:w="1380" w:type="dxa"/>
          </w:tcPr>
          <w:p w14:paraId="7B6D5609">
            <w:pPr>
              <w:pageBreakBefore w:val="0"/>
              <w:wordWrap/>
              <w:spacing w:before="0" w:after="0"/>
              <w:ind w:left="0" w:right="0" w:firstLine="0"/>
              <w:jc w:val="left"/>
              <w:textAlignment w:val="auto"/>
              <w:rPr>
                <w:sz w:val="24"/>
              </w:rPr>
            </w:pPr>
            <w:r>
              <w:rPr>
                <w:rFonts w:ascii="宋体" w:hAnsi="宋体" w:eastAsia="宋体" w:cs="宋体"/>
                <w:b w:val="0"/>
                <w:i w:val="0"/>
                <w:spacing w:val="0"/>
                <w:sz w:val="24"/>
              </w:rPr>
              <w:t>888888</w:t>
            </w:r>
          </w:p>
        </w:tc>
        <w:tc>
          <w:tcPr>
            <w:tcW w:w="1380" w:type="dxa"/>
          </w:tcPr>
          <w:p w14:paraId="4804889A">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20240109015</w:t>
            </w:r>
          </w:p>
        </w:tc>
        <w:tc>
          <w:tcPr>
            <w:tcW w:w="1380" w:type="dxa"/>
          </w:tcPr>
          <w:p w14:paraId="79CECA7D">
            <w:pPr>
              <w:pageBreakBefore w:val="0"/>
              <w:wordWrap/>
              <w:spacing w:before="0" w:after="0"/>
              <w:ind w:left="0" w:right="0" w:firstLine="0"/>
              <w:jc w:val="left"/>
              <w:textAlignment w:val="auto"/>
              <w:rPr>
                <w:sz w:val="24"/>
              </w:rPr>
            </w:pPr>
            <w:r>
              <w:rPr>
                <w:rFonts w:ascii="宋体" w:hAnsi="宋体" w:eastAsia="宋体" w:cs="宋体"/>
                <w:b w:val="0"/>
                <w:i w:val="0"/>
                <w:spacing w:val="0"/>
                <w:sz w:val="24"/>
              </w:rPr>
              <w:t>文学社</w:t>
            </w:r>
          </w:p>
        </w:tc>
      </w:tr>
    </w:tbl>
    <w:p w14:paraId="53AB2712">
      <w:pPr>
        <w:rPr>
          <w:rFonts w:hint="eastAsia"/>
          <w:lang w:val="en-US" w:eastAsia="zh-CN"/>
        </w:rPr>
      </w:pPr>
    </w:p>
    <w:p w14:paraId="1EE77DB3">
      <w:pPr>
        <w:pStyle w:val="4"/>
        <w:bidi w:val="0"/>
        <w:rPr>
          <w:rFonts w:hint="eastAsia"/>
          <w:lang w:val="en-US" w:eastAsia="zh-CN"/>
        </w:rPr>
      </w:pPr>
      <w:r>
        <w:rPr>
          <w:rFonts w:hint="eastAsia"/>
          <w:lang w:val="en-US" w:eastAsia="zh-CN"/>
        </w:rPr>
        <w:t>学生账号</w:t>
      </w:r>
    </w:p>
    <w:p w14:paraId="22B3D4E5">
      <w:pPr>
        <w:rPr>
          <w:rFonts w:hint="default"/>
          <w:lang w:val="en-US" w:eastAsia="zh-CN"/>
        </w:rPr>
      </w:pPr>
      <w:r>
        <w:rPr>
          <w:rFonts w:hint="eastAsia"/>
          <w:lang w:val="en-US" w:eastAsia="zh-CN"/>
        </w:rPr>
        <w:t>用户名 密码 确认密码 学号（例如：20240109004等）</w:t>
      </w:r>
    </w:p>
    <w:p w14:paraId="04A1ACE6">
      <w:pPr>
        <w:rPr>
          <w:rFonts w:hint="eastAsia"/>
          <w:lang w:val="en-US" w:eastAsia="zh-CN"/>
        </w:rPr>
      </w:pP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1660"/>
        <w:gridCol w:w="1660"/>
        <w:gridCol w:w="1660"/>
        <w:gridCol w:w="1660"/>
        <w:gridCol w:w="1660"/>
      </w:tblGrid>
      <w:tr w14:paraId="57F46CA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660" w:type="dxa"/>
          </w:tcPr>
          <w:p w14:paraId="65DF9298">
            <w:pPr>
              <w:pageBreakBefore w:val="0"/>
              <w:wordWrap/>
              <w:spacing w:before="0" w:after="0"/>
              <w:ind w:left="0" w:right="0" w:firstLine="0"/>
              <w:jc w:val="left"/>
              <w:textAlignment w:val="auto"/>
              <w:rPr>
                <w:sz w:val="24"/>
              </w:rPr>
            </w:pPr>
            <w:r>
              <w:rPr>
                <w:rFonts w:ascii="宋体" w:hAnsi="宋体" w:eastAsia="宋体" w:cs="宋体"/>
                <w:b w:val="0"/>
                <w:i w:val="0"/>
                <w:spacing w:val="0"/>
                <w:sz w:val="24"/>
              </w:rPr>
              <w:t>序号</w:t>
            </w:r>
          </w:p>
        </w:tc>
        <w:tc>
          <w:tcPr>
            <w:tcW w:w="1660" w:type="dxa"/>
          </w:tcPr>
          <w:p w14:paraId="450487A1">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用户名</w:t>
            </w:r>
          </w:p>
        </w:tc>
        <w:tc>
          <w:tcPr>
            <w:tcW w:w="1660" w:type="dxa"/>
          </w:tcPr>
          <w:p w14:paraId="7DB96467">
            <w:pPr>
              <w:pageBreakBefore w:val="0"/>
              <w:wordWrap/>
              <w:spacing w:before="0" w:after="0"/>
              <w:ind w:left="0" w:right="0" w:firstLine="0"/>
              <w:jc w:val="left"/>
              <w:textAlignment w:val="auto"/>
              <w:rPr>
                <w:sz w:val="24"/>
              </w:rPr>
            </w:pPr>
            <w:r>
              <w:rPr>
                <w:rFonts w:ascii="宋体" w:hAnsi="宋体" w:eastAsia="宋体" w:cs="宋体"/>
                <w:b w:val="0"/>
                <w:i w:val="0"/>
                <w:spacing w:val="0"/>
                <w:sz w:val="24"/>
              </w:rPr>
              <w:t>密码</w:t>
            </w:r>
          </w:p>
        </w:tc>
        <w:tc>
          <w:tcPr>
            <w:tcW w:w="1660" w:type="dxa"/>
          </w:tcPr>
          <w:p w14:paraId="05A0360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确认密码</w:t>
            </w:r>
          </w:p>
        </w:tc>
        <w:tc>
          <w:tcPr>
            <w:tcW w:w="1660" w:type="dxa"/>
          </w:tcPr>
          <w:p w14:paraId="713B9F67">
            <w:pPr>
              <w:pageBreakBefore w:val="0"/>
              <w:wordWrap/>
              <w:spacing w:before="0" w:after="0"/>
              <w:ind w:left="0" w:right="0" w:firstLine="0"/>
              <w:jc w:val="left"/>
              <w:textAlignment w:val="auto"/>
              <w:rPr>
                <w:sz w:val="24"/>
              </w:rPr>
            </w:pPr>
            <w:r>
              <w:rPr>
                <w:rFonts w:ascii="宋体" w:hAnsi="宋体" w:eastAsia="宋体" w:cs="宋体"/>
                <w:b w:val="0"/>
                <w:i w:val="0"/>
                <w:spacing w:val="0"/>
                <w:sz w:val="24"/>
              </w:rPr>
              <w:t>学号</w:t>
            </w:r>
          </w:p>
        </w:tc>
      </w:tr>
      <w:tr w14:paraId="5E8CA01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660" w:type="dxa"/>
          </w:tcPr>
          <w:p w14:paraId="1259C084">
            <w:pPr>
              <w:pageBreakBefore w:val="0"/>
              <w:wordWrap/>
              <w:spacing w:before="0" w:after="0"/>
              <w:ind w:left="0" w:right="0" w:firstLine="0"/>
              <w:jc w:val="left"/>
              <w:textAlignment w:val="auto"/>
              <w:rPr>
                <w:color w:val="0000FF"/>
                <w:sz w:val="24"/>
              </w:rPr>
            </w:pPr>
            <w:r>
              <w:rPr>
                <w:rFonts w:ascii="宋体" w:hAnsi="宋体" w:eastAsia="宋体" w:cs="宋体"/>
                <w:b w:val="0"/>
                <w:i w:val="0"/>
                <w:color w:val="0000FF"/>
                <w:spacing w:val="0"/>
                <w:sz w:val="24"/>
                <w:highlight w:val="darkGray"/>
              </w:rPr>
              <w:t>1</w:t>
            </w:r>
          </w:p>
        </w:tc>
        <w:tc>
          <w:tcPr>
            <w:tcW w:w="1660" w:type="dxa"/>
          </w:tcPr>
          <w:p w14:paraId="2F4055F2">
            <w:pPr>
              <w:pageBreakBefore w:val="0"/>
              <w:wordWrap/>
              <w:spacing w:before="0" w:after="0"/>
              <w:ind w:left="0" w:right="0" w:firstLine="0"/>
              <w:jc w:val="left"/>
              <w:textAlignment w:val="auto"/>
              <w:rPr>
                <w:color w:val="0000FF"/>
                <w:sz w:val="24"/>
              </w:rPr>
            </w:pPr>
            <w:r>
              <w:rPr>
                <w:rFonts w:ascii="宋体" w:hAnsi="宋体" w:eastAsia="宋体" w:cs="宋体"/>
                <w:b w:val="0"/>
                <w:i w:val="0"/>
                <w:color w:val="0000FF"/>
                <w:spacing w:val="0"/>
                <w:sz w:val="24"/>
              </w:rPr>
              <w:t>zhangwei001</w:t>
            </w:r>
          </w:p>
        </w:tc>
        <w:tc>
          <w:tcPr>
            <w:tcW w:w="1660" w:type="dxa"/>
          </w:tcPr>
          <w:p w14:paraId="45ABBF30">
            <w:pPr>
              <w:pageBreakBefore w:val="0"/>
              <w:wordWrap/>
              <w:spacing w:before="0" w:after="0"/>
              <w:ind w:left="0" w:right="0" w:firstLine="0"/>
              <w:jc w:val="left"/>
              <w:textAlignment w:val="auto"/>
              <w:rPr>
                <w:color w:val="0000FF"/>
                <w:sz w:val="24"/>
              </w:rPr>
            </w:pPr>
            <w:r>
              <w:rPr>
                <w:rFonts w:ascii="宋体" w:hAnsi="宋体" w:eastAsia="宋体" w:cs="宋体"/>
                <w:b w:val="0"/>
                <w:i w:val="0"/>
                <w:color w:val="0000FF"/>
                <w:spacing w:val="0"/>
                <w:sz w:val="24"/>
              </w:rPr>
              <w:t>123456</w:t>
            </w:r>
          </w:p>
        </w:tc>
        <w:tc>
          <w:tcPr>
            <w:tcW w:w="1660" w:type="dxa"/>
          </w:tcPr>
          <w:p w14:paraId="1428469B">
            <w:pPr>
              <w:pageBreakBefore w:val="0"/>
              <w:wordWrap/>
              <w:spacing w:before="0" w:after="0"/>
              <w:ind w:left="0" w:right="0" w:firstLine="0"/>
              <w:jc w:val="left"/>
              <w:textAlignment w:val="auto"/>
              <w:rPr>
                <w:color w:val="0000FF"/>
                <w:sz w:val="24"/>
              </w:rPr>
            </w:pPr>
            <w:r>
              <w:rPr>
                <w:rFonts w:ascii="宋体" w:hAnsi="宋体" w:eastAsia="宋体" w:cs="宋体"/>
                <w:b w:val="0"/>
                <w:i w:val="0"/>
                <w:color w:val="0000FF"/>
                <w:spacing w:val="0"/>
                <w:sz w:val="24"/>
              </w:rPr>
              <w:t>123456</w:t>
            </w:r>
          </w:p>
        </w:tc>
        <w:tc>
          <w:tcPr>
            <w:tcW w:w="1660" w:type="dxa"/>
          </w:tcPr>
          <w:p w14:paraId="41D20266">
            <w:pPr>
              <w:pageBreakBefore w:val="0"/>
              <w:wordWrap/>
              <w:spacing w:before="0" w:after="0"/>
              <w:ind w:left="0" w:right="0" w:firstLine="0"/>
              <w:jc w:val="left"/>
              <w:textAlignment w:val="auto"/>
              <w:rPr>
                <w:color w:val="0000FF"/>
                <w:sz w:val="24"/>
              </w:rPr>
            </w:pPr>
            <w:r>
              <w:rPr>
                <w:rFonts w:ascii="宋体" w:hAnsi="宋体" w:eastAsia="宋体" w:cs="宋体"/>
                <w:b w:val="0"/>
                <w:i w:val="0"/>
                <w:color w:val="0000FF"/>
                <w:spacing w:val="0"/>
                <w:sz w:val="24"/>
              </w:rPr>
              <w:t>20240109001</w:t>
            </w:r>
          </w:p>
        </w:tc>
      </w:tr>
      <w:tr w14:paraId="355F370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660" w:type="dxa"/>
          </w:tcPr>
          <w:p w14:paraId="73829669">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w:t>
            </w:r>
          </w:p>
        </w:tc>
        <w:tc>
          <w:tcPr>
            <w:tcW w:w="1660" w:type="dxa"/>
          </w:tcPr>
          <w:p w14:paraId="172415B7">
            <w:pPr>
              <w:pageBreakBefore w:val="0"/>
              <w:wordWrap/>
              <w:spacing w:before="0" w:after="0"/>
              <w:ind w:left="0" w:right="0" w:firstLine="0"/>
              <w:jc w:val="left"/>
              <w:textAlignment w:val="auto"/>
              <w:rPr>
                <w:sz w:val="24"/>
              </w:rPr>
            </w:pPr>
            <w:r>
              <w:rPr>
                <w:rFonts w:ascii="宋体" w:hAnsi="宋体" w:eastAsia="宋体" w:cs="宋体"/>
                <w:b w:val="0"/>
                <w:i w:val="0"/>
                <w:spacing w:val="0"/>
                <w:sz w:val="24"/>
              </w:rPr>
              <w:t>lina002</w:t>
            </w:r>
          </w:p>
        </w:tc>
        <w:tc>
          <w:tcPr>
            <w:tcW w:w="1660" w:type="dxa"/>
          </w:tcPr>
          <w:p w14:paraId="2E1AF9B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660" w:type="dxa"/>
          </w:tcPr>
          <w:p w14:paraId="0BD62D48">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660" w:type="dxa"/>
          </w:tcPr>
          <w:p w14:paraId="06E526AD">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20240109002</w:t>
            </w:r>
          </w:p>
        </w:tc>
      </w:tr>
      <w:tr w14:paraId="76A1178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660" w:type="dxa"/>
          </w:tcPr>
          <w:p w14:paraId="15DC163F">
            <w:pPr>
              <w:pageBreakBefore w:val="0"/>
              <w:wordWrap/>
              <w:spacing w:before="0" w:after="0"/>
              <w:ind w:left="0" w:right="0" w:firstLine="0"/>
              <w:jc w:val="left"/>
              <w:textAlignment w:val="auto"/>
              <w:rPr>
                <w:sz w:val="24"/>
              </w:rPr>
            </w:pPr>
            <w:r>
              <w:rPr>
                <w:rFonts w:ascii="宋体" w:hAnsi="宋体" w:eastAsia="宋体" w:cs="宋体"/>
                <w:b w:val="0"/>
                <w:i w:val="0"/>
                <w:spacing w:val="0"/>
                <w:sz w:val="24"/>
              </w:rPr>
              <w:t>3</w:t>
            </w:r>
          </w:p>
        </w:tc>
        <w:tc>
          <w:tcPr>
            <w:tcW w:w="1660" w:type="dxa"/>
          </w:tcPr>
          <w:p w14:paraId="036F25AC">
            <w:pPr>
              <w:pageBreakBefore w:val="0"/>
              <w:wordWrap/>
              <w:spacing w:before="0" w:after="0"/>
              <w:ind w:left="0" w:right="0" w:firstLine="0"/>
              <w:jc w:val="left"/>
              <w:textAlignment w:val="auto"/>
              <w:rPr>
                <w:sz w:val="24"/>
              </w:rPr>
            </w:pPr>
            <w:r>
              <w:rPr>
                <w:rFonts w:ascii="宋体" w:hAnsi="宋体" w:eastAsia="宋体" w:cs="宋体"/>
                <w:b w:val="0"/>
                <w:i w:val="0"/>
                <w:spacing w:val="0"/>
                <w:sz w:val="24"/>
              </w:rPr>
              <w:t>wangfang003</w:t>
            </w:r>
          </w:p>
        </w:tc>
        <w:tc>
          <w:tcPr>
            <w:tcW w:w="1660" w:type="dxa"/>
          </w:tcPr>
          <w:p w14:paraId="681D9C49">
            <w:pPr>
              <w:pageBreakBefore w:val="0"/>
              <w:wordWrap/>
              <w:spacing w:before="0" w:after="0"/>
              <w:ind w:left="0" w:right="0" w:firstLine="0"/>
              <w:jc w:val="left"/>
              <w:textAlignment w:val="auto"/>
              <w:rPr>
                <w:sz w:val="24"/>
              </w:rPr>
            </w:pPr>
            <w:r>
              <w:rPr>
                <w:rFonts w:ascii="宋体" w:hAnsi="宋体" w:eastAsia="宋体" w:cs="宋体"/>
                <w:b w:val="0"/>
                <w:i w:val="0"/>
                <w:spacing w:val="0"/>
                <w:sz w:val="24"/>
              </w:rPr>
              <w:t>888888</w:t>
            </w:r>
          </w:p>
        </w:tc>
        <w:tc>
          <w:tcPr>
            <w:tcW w:w="1660" w:type="dxa"/>
          </w:tcPr>
          <w:p w14:paraId="2D4E16FC">
            <w:pPr>
              <w:pageBreakBefore w:val="0"/>
              <w:wordWrap/>
              <w:spacing w:before="0" w:after="0"/>
              <w:ind w:left="0" w:right="0" w:firstLine="0"/>
              <w:jc w:val="left"/>
              <w:textAlignment w:val="auto"/>
              <w:rPr>
                <w:sz w:val="24"/>
              </w:rPr>
            </w:pPr>
            <w:r>
              <w:rPr>
                <w:rFonts w:ascii="宋体" w:hAnsi="宋体" w:eastAsia="宋体" w:cs="宋体"/>
                <w:b w:val="0"/>
                <w:i w:val="0"/>
                <w:spacing w:val="0"/>
                <w:sz w:val="24"/>
              </w:rPr>
              <w:t>888888</w:t>
            </w:r>
          </w:p>
        </w:tc>
        <w:tc>
          <w:tcPr>
            <w:tcW w:w="1660" w:type="dxa"/>
          </w:tcPr>
          <w:p w14:paraId="544BF1E3">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20240109003</w:t>
            </w:r>
          </w:p>
        </w:tc>
      </w:tr>
      <w:tr w14:paraId="73AB645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660" w:type="dxa"/>
          </w:tcPr>
          <w:p w14:paraId="7C6DF850">
            <w:pPr>
              <w:pageBreakBefore w:val="0"/>
              <w:wordWrap/>
              <w:spacing w:before="0" w:after="0"/>
              <w:ind w:left="0" w:right="0" w:firstLine="0"/>
              <w:jc w:val="left"/>
              <w:textAlignment w:val="auto"/>
              <w:rPr>
                <w:sz w:val="24"/>
              </w:rPr>
            </w:pPr>
            <w:r>
              <w:rPr>
                <w:rFonts w:ascii="宋体" w:hAnsi="宋体" w:eastAsia="宋体" w:cs="宋体"/>
                <w:b w:val="0"/>
                <w:i w:val="0"/>
                <w:spacing w:val="0"/>
                <w:sz w:val="24"/>
              </w:rPr>
              <w:t>4</w:t>
            </w:r>
          </w:p>
        </w:tc>
        <w:tc>
          <w:tcPr>
            <w:tcW w:w="1660" w:type="dxa"/>
          </w:tcPr>
          <w:p w14:paraId="76228232">
            <w:pPr>
              <w:pageBreakBefore w:val="0"/>
              <w:wordWrap/>
              <w:spacing w:before="0" w:after="0"/>
              <w:ind w:left="0" w:right="0" w:firstLine="0"/>
              <w:jc w:val="left"/>
              <w:textAlignment w:val="auto"/>
              <w:rPr>
                <w:sz w:val="24"/>
              </w:rPr>
            </w:pPr>
            <w:r>
              <w:rPr>
                <w:rFonts w:ascii="宋体" w:hAnsi="宋体" w:eastAsia="宋体" w:cs="宋体"/>
                <w:b w:val="0"/>
                <w:i w:val="0"/>
                <w:spacing w:val="0"/>
                <w:sz w:val="24"/>
              </w:rPr>
              <w:t>liuqiang004</w:t>
            </w:r>
          </w:p>
        </w:tc>
        <w:tc>
          <w:tcPr>
            <w:tcW w:w="1660" w:type="dxa"/>
          </w:tcPr>
          <w:p w14:paraId="55BD6D34">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660" w:type="dxa"/>
          </w:tcPr>
          <w:p w14:paraId="130164D9">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660" w:type="dxa"/>
          </w:tcPr>
          <w:p w14:paraId="07075CC8">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20240109004</w:t>
            </w:r>
          </w:p>
        </w:tc>
      </w:tr>
      <w:tr w14:paraId="16AC2B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660" w:type="dxa"/>
          </w:tcPr>
          <w:p w14:paraId="2543B334">
            <w:pPr>
              <w:pageBreakBefore w:val="0"/>
              <w:wordWrap/>
              <w:spacing w:before="0" w:after="0"/>
              <w:ind w:left="0" w:right="0" w:firstLine="0"/>
              <w:jc w:val="left"/>
              <w:textAlignment w:val="auto"/>
              <w:rPr>
                <w:sz w:val="24"/>
              </w:rPr>
            </w:pPr>
            <w:r>
              <w:rPr>
                <w:rFonts w:ascii="宋体" w:hAnsi="宋体" w:eastAsia="宋体" w:cs="宋体"/>
                <w:b w:val="0"/>
                <w:i w:val="0"/>
                <w:spacing w:val="0"/>
                <w:sz w:val="24"/>
              </w:rPr>
              <w:t>5</w:t>
            </w:r>
          </w:p>
        </w:tc>
        <w:tc>
          <w:tcPr>
            <w:tcW w:w="1660" w:type="dxa"/>
          </w:tcPr>
          <w:p w14:paraId="6491885A">
            <w:pPr>
              <w:pageBreakBefore w:val="0"/>
              <w:wordWrap/>
              <w:spacing w:before="0" w:after="0"/>
              <w:ind w:left="0" w:right="0" w:firstLine="0"/>
              <w:jc w:val="left"/>
              <w:textAlignment w:val="auto"/>
              <w:rPr>
                <w:sz w:val="24"/>
              </w:rPr>
            </w:pPr>
            <w:r>
              <w:rPr>
                <w:rFonts w:ascii="宋体" w:hAnsi="宋体" w:eastAsia="宋体" w:cs="宋体"/>
                <w:b w:val="0"/>
                <w:i w:val="0"/>
                <w:spacing w:val="0"/>
                <w:sz w:val="24"/>
              </w:rPr>
              <w:t>chenjie005</w:t>
            </w:r>
          </w:p>
        </w:tc>
        <w:tc>
          <w:tcPr>
            <w:tcW w:w="1660" w:type="dxa"/>
          </w:tcPr>
          <w:p w14:paraId="65B4BF3B">
            <w:pPr>
              <w:pageBreakBefore w:val="0"/>
              <w:wordWrap/>
              <w:spacing w:before="0" w:after="0"/>
              <w:ind w:left="0" w:right="0" w:firstLine="0"/>
              <w:jc w:val="left"/>
              <w:textAlignment w:val="auto"/>
              <w:rPr>
                <w:sz w:val="24"/>
              </w:rPr>
            </w:pPr>
            <w:r>
              <w:rPr>
                <w:rFonts w:ascii="宋体" w:hAnsi="宋体" w:eastAsia="宋体" w:cs="宋体"/>
                <w:b w:val="0"/>
                <w:i w:val="0"/>
                <w:spacing w:val="0"/>
                <w:sz w:val="24"/>
              </w:rPr>
              <w:t>666666</w:t>
            </w:r>
          </w:p>
        </w:tc>
        <w:tc>
          <w:tcPr>
            <w:tcW w:w="1660" w:type="dxa"/>
          </w:tcPr>
          <w:p w14:paraId="6B56F8B7">
            <w:pPr>
              <w:pageBreakBefore w:val="0"/>
              <w:wordWrap/>
              <w:spacing w:before="0" w:after="0"/>
              <w:ind w:left="0" w:right="0" w:firstLine="0"/>
              <w:jc w:val="left"/>
              <w:textAlignment w:val="auto"/>
              <w:rPr>
                <w:sz w:val="24"/>
              </w:rPr>
            </w:pPr>
            <w:r>
              <w:rPr>
                <w:rFonts w:ascii="宋体" w:hAnsi="宋体" w:eastAsia="宋体" w:cs="宋体"/>
                <w:b w:val="0"/>
                <w:i w:val="0"/>
                <w:spacing w:val="0"/>
                <w:sz w:val="24"/>
              </w:rPr>
              <w:t>666666</w:t>
            </w:r>
          </w:p>
        </w:tc>
        <w:tc>
          <w:tcPr>
            <w:tcW w:w="1660" w:type="dxa"/>
          </w:tcPr>
          <w:p w14:paraId="5117D128">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20240109005</w:t>
            </w:r>
          </w:p>
        </w:tc>
      </w:tr>
      <w:tr w14:paraId="6388D0C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660" w:type="dxa"/>
          </w:tcPr>
          <w:p w14:paraId="7210E597">
            <w:pPr>
              <w:pageBreakBefore w:val="0"/>
              <w:wordWrap/>
              <w:spacing w:before="0" w:after="0"/>
              <w:ind w:left="0" w:right="0" w:firstLine="0"/>
              <w:jc w:val="left"/>
              <w:textAlignment w:val="auto"/>
              <w:rPr>
                <w:sz w:val="24"/>
              </w:rPr>
            </w:pPr>
            <w:r>
              <w:rPr>
                <w:rFonts w:ascii="宋体" w:hAnsi="宋体" w:eastAsia="宋体" w:cs="宋体"/>
                <w:b w:val="0"/>
                <w:i w:val="0"/>
                <w:spacing w:val="0"/>
                <w:sz w:val="24"/>
              </w:rPr>
              <w:t>6</w:t>
            </w:r>
          </w:p>
        </w:tc>
        <w:tc>
          <w:tcPr>
            <w:tcW w:w="1660" w:type="dxa"/>
          </w:tcPr>
          <w:p w14:paraId="755C7568">
            <w:pPr>
              <w:pageBreakBefore w:val="0"/>
              <w:wordWrap/>
              <w:spacing w:before="0" w:after="0"/>
              <w:ind w:left="0" w:right="0" w:firstLine="0"/>
              <w:jc w:val="left"/>
              <w:textAlignment w:val="auto"/>
              <w:rPr>
                <w:sz w:val="24"/>
              </w:rPr>
            </w:pPr>
            <w:r>
              <w:rPr>
                <w:rFonts w:ascii="宋体" w:hAnsi="宋体" w:eastAsia="宋体" w:cs="宋体"/>
                <w:b w:val="0"/>
                <w:i w:val="0"/>
                <w:spacing w:val="0"/>
                <w:sz w:val="24"/>
              </w:rPr>
              <w:t>yangyang006</w:t>
            </w:r>
          </w:p>
        </w:tc>
        <w:tc>
          <w:tcPr>
            <w:tcW w:w="1660" w:type="dxa"/>
          </w:tcPr>
          <w:p w14:paraId="09BEBBF1">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660" w:type="dxa"/>
          </w:tcPr>
          <w:p w14:paraId="7743339E">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660" w:type="dxa"/>
          </w:tcPr>
          <w:p w14:paraId="5D54A318">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20240109006</w:t>
            </w:r>
          </w:p>
        </w:tc>
      </w:tr>
      <w:tr w14:paraId="61B1BC1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660" w:type="dxa"/>
          </w:tcPr>
          <w:p w14:paraId="30276242">
            <w:pPr>
              <w:pageBreakBefore w:val="0"/>
              <w:wordWrap/>
              <w:spacing w:before="0" w:after="0"/>
              <w:ind w:left="0" w:right="0" w:firstLine="0"/>
              <w:jc w:val="left"/>
              <w:textAlignment w:val="auto"/>
              <w:rPr>
                <w:sz w:val="24"/>
              </w:rPr>
            </w:pPr>
            <w:r>
              <w:rPr>
                <w:rFonts w:ascii="宋体" w:hAnsi="宋体" w:eastAsia="宋体" w:cs="宋体"/>
                <w:b w:val="0"/>
                <w:i w:val="0"/>
                <w:spacing w:val="0"/>
                <w:sz w:val="24"/>
              </w:rPr>
              <w:t>7</w:t>
            </w:r>
          </w:p>
        </w:tc>
        <w:tc>
          <w:tcPr>
            <w:tcW w:w="1660" w:type="dxa"/>
          </w:tcPr>
          <w:p w14:paraId="4735DFA9">
            <w:pPr>
              <w:pageBreakBefore w:val="0"/>
              <w:wordWrap/>
              <w:spacing w:before="0" w:after="0"/>
              <w:ind w:left="0" w:right="0" w:firstLine="0"/>
              <w:jc w:val="left"/>
              <w:textAlignment w:val="auto"/>
              <w:rPr>
                <w:sz w:val="24"/>
              </w:rPr>
            </w:pPr>
            <w:r>
              <w:rPr>
                <w:rFonts w:ascii="宋体" w:hAnsi="宋体" w:eastAsia="宋体" w:cs="宋体"/>
                <w:b w:val="0"/>
                <w:i w:val="0"/>
                <w:spacing w:val="0"/>
                <w:sz w:val="24"/>
              </w:rPr>
              <w:t>zhaomin007</w:t>
            </w:r>
          </w:p>
        </w:tc>
        <w:tc>
          <w:tcPr>
            <w:tcW w:w="1660" w:type="dxa"/>
          </w:tcPr>
          <w:p w14:paraId="018EE79D">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111111</w:t>
            </w:r>
          </w:p>
        </w:tc>
        <w:tc>
          <w:tcPr>
            <w:tcW w:w="1660" w:type="dxa"/>
          </w:tcPr>
          <w:p w14:paraId="064B89B2">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111111</w:t>
            </w:r>
          </w:p>
        </w:tc>
        <w:tc>
          <w:tcPr>
            <w:tcW w:w="1660" w:type="dxa"/>
          </w:tcPr>
          <w:p w14:paraId="1A11361D">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20240109007</w:t>
            </w:r>
          </w:p>
        </w:tc>
      </w:tr>
      <w:tr w14:paraId="2FB1A98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660" w:type="dxa"/>
          </w:tcPr>
          <w:p w14:paraId="1B0EC290">
            <w:pPr>
              <w:pageBreakBefore w:val="0"/>
              <w:wordWrap/>
              <w:spacing w:before="0" w:after="0"/>
              <w:ind w:left="0" w:right="0" w:firstLine="0"/>
              <w:jc w:val="left"/>
              <w:textAlignment w:val="auto"/>
              <w:rPr>
                <w:sz w:val="24"/>
              </w:rPr>
            </w:pPr>
            <w:r>
              <w:rPr>
                <w:rFonts w:ascii="宋体" w:hAnsi="宋体" w:eastAsia="宋体" w:cs="宋体"/>
                <w:b w:val="0"/>
                <w:i w:val="0"/>
                <w:spacing w:val="0"/>
                <w:sz w:val="24"/>
              </w:rPr>
              <w:t>8</w:t>
            </w:r>
          </w:p>
        </w:tc>
        <w:tc>
          <w:tcPr>
            <w:tcW w:w="1660" w:type="dxa"/>
          </w:tcPr>
          <w:p w14:paraId="70BE6CA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huanglei008</w:t>
            </w:r>
          </w:p>
        </w:tc>
        <w:tc>
          <w:tcPr>
            <w:tcW w:w="1660" w:type="dxa"/>
          </w:tcPr>
          <w:p w14:paraId="3FBBEA3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660" w:type="dxa"/>
          </w:tcPr>
          <w:p w14:paraId="5F6FE685">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660" w:type="dxa"/>
          </w:tcPr>
          <w:p w14:paraId="08BC5127">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20240109008</w:t>
            </w:r>
          </w:p>
        </w:tc>
      </w:tr>
      <w:tr w14:paraId="31723CB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660" w:type="dxa"/>
          </w:tcPr>
          <w:p w14:paraId="28850EF8">
            <w:pPr>
              <w:pageBreakBefore w:val="0"/>
              <w:wordWrap/>
              <w:spacing w:before="0" w:after="0"/>
              <w:ind w:left="0" w:right="0" w:firstLine="0"/>
              <w:jc w:val="left"/>
              <w:textAlignment w:val="auto"/>
              <w:rPr>
                <w:sz w:val="24"/>
              </w:rPr>
            </w:pPr>
            <w:r>
              <w:rPr>
                <w:rFonts w:ascii="宋体" w:hAnsi="宋体" w:eastAsia="宋体" w:cs="宋体"/>
                <w:b w:val="0"/>
                <w:i w:val="0"/>
                <w:spacing w:val="0"/>
                <w:sz w:val="24"/>
              </w:rPr>
              <w:t>9</w:t>
            </w:r>
          </w:p>
        </w:tc>
        <w:tc>
          <w:tcPr>
            <w:tcW w:w="1660" w:type="dxa"/>
          </w:tcPr>
          <w:p w14:paraId="08BB6240">
            <w:pPr>
              <w:pageBreakBefore w:val="0"/>
              <w:wordWrap/>
              <w:spacing w:before="0" w:after="0"/>
              <w:ind w:left="0" w:right="0" w:firstLine="0"/>
              <w:jc w:val="left"/>
              <w:textAlignment w:val="auto"/>
              <w:rPr>
                <w:sz w:val="24"/>
              </w:rPr>
            </w:pPr>
            <w:r>
              <w:rPr>
                <w:rFonts w:ascii="宋体" w:hAnsi="宋体" w:eastAsia="宋体" w:cs="宋体"/>
                <w:b w:val="0"/>
                <w:i w:val="0"/>
                <w:spacing w:val="0"/>
                <w:sz w:val="24"/>
              </w:rPr>
              <w:t>wugang009</w:t>
            </w:r>
          </w:p>
        </w:tc>
        <w:tc>
          <w:tcPr>
            <w:tcW w:w="1660" w:type="dxa"/>
          </w:tcPr>
          <w:p w14:paraId="4408EB7D">
            <w:pPr>
              <w:pageBreakBefore w:val="0"/>
              <w:wordWrap/>
              <w:spacing w:before="0" w:after="0"/>
              <w:ind w:left="0" w:right="0" w:firstLine="0"/>
              <w:jc w:val="left"/>
              <w:textAlignment w:val="auto"/>
              <w:rPr>
                <w:sz w:val="24"/>
              </w:rPr>
            </w:pPr>
            <w:r>
              <w:rPr>
                <w:rFonts w:ascii="宋体" w:hAnsi="宋体" w:eastAsia="宋体" w:cs="宋体"/>
                <w:b w:val="0"/>
                <w:i w:val="0"/>
                <w:spacing w:val="0"/>
                <w:sz w:val="24"/>
              </w:rPr>
              <w:t>000000</w:t>
            </w:r>
          </w:p>
        </w:tc>
        <w:tc>
          <w:tcPr>
            <w:tcW w:w="1660" w:type="dxa"/>
          </w:tcPr>
          <w:p w14:paraId="6D353A78">
            <w:pPr>
              <w:pageBreakBefore w:val="0"/>
              <w:wordWrap/>
              <w:spacing w:before="0" w:after="0"/>
              <w:ind w:left="0" w:right="0" w:firstLine="0"/>
              <w:jc w:val="left"/>
              <w:textAlignment w:val="auto"/>
              <w:rPr>
                <w:sz w:val="24"/>
              </w:rPr>
            </w:pPr>
            <w:r>
              <w:rPr>
                <w:rFonts w:ascii="宋体" w:hAnsi="宋体" w:eastAsia="宋体" w:cs="宋体"/>
                <w:b w:val="0"/>
                <w:i w:val="0"/>
                <w:spacing w:val="0"/>
                <w:sz w:val="24"/>
              </w:rPr>
              <w:t>000000</w:t>
            </w:r>
          </w:p>
        </w:tc>
        <w:tc>
          <w:tcPr>
            <w:tcW w:w="1660" w:type="dxa"/>
          </w:tcPr>
          <w:p w14:paraId="54371DED">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20240109009</w:t>
            </w:r>
          </w:p>
        </w:tc>
      </w:tr>
      <w:tr w14:paraId="6D8B806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660" w:type="dxa"/>
          </w:tcPr>
          <w:p w14:paraId="42CE2885">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10</w:t>
            </w:r>
          </w:p>
        </w:tc>
        <w:tc>
          <w:tcPr>
            <w:tcW w:w="1660" w:type="dxa"/>
          </w:tcPr>
          <w:p w14:paraId="4D4EB72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xuting010</w:t>
            </w:r>
          </w:p>
        </w:tc>
        <w:tc>
          <w:tcPr>
            <w:tcW w:w="1660" w:type="dxa"/>
          </w:tcPr>
          <w:p w14:paraId="1531429A">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660" w:type="dxa"/>
          </w:tcPr>
          <w:p w14:paraId="6907E3BF">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660" w:type="dxa"/>
          </w:tcPr>
          <w:p w14:paraId="7F0B1C0C">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20240109010</w:t>
            </w:r>
          </w:p>
        </w:tc>
      </w:tr>
      <w:tr w14:paraId="2A7AA3F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660" w:type="dxa"/>
          </w:tcPr>
          <w:p w14:paraId="6A9E76B5">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11</w:t>
            </w:r>
          </w:p>
        </w:tc>
        <w:tc>
          <w:tcPr>
            <w:tcW w:w="1660" w:type="dxa"/>
          </w:tcPr>
          <w:p w14:paraId="77714A35">
            <w:pPr>
              <w:pageBreakBefore w:val="0"/>
              <w:wordWrap/>
              <w:spacing w:before="0" w:after="0"/>
              <w:ind w:left="0" w:right="0" w:firstLine="0"/>
              <w:jc w:val="left"/>
              <w:textAlignment w:val="auto"/>
              <w:rPr>
                <w:sz w:val="24"/>
              </w:rPr>
            </w:pPr>
            <w:r>
              <w:rPr>
                <w:rFonts w:ascii="宋体" w:hAnsi="宋体" w:eastAsia="宋体" w:cs="宋体"/>
                <w:b w:val="0"/>
                <w:i w:val="0"/>
                <w:spacing w:val="0"/>
                <w:sz w:val="24"/>
              </w:rPr>
              <w:t>sunwei011</w:t>
            </w:r>
          </w:p>
        </w:tc>
        <w:tc>
          <w:tcPr>
            <w:tcW w:w="1660" w:type="dxa"/>
          </w:tcPr>
          <w:p w14:paraId="750DA58F">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123123</w:t>
            </w:r>
          </w:p>
        </w:tc>
        <w:tc>
          <w:tcPr>
            <w:tcW w:w="1660" w:type="dxa"/>
          </w:tcPr>
          <w:p w14:paraId="30B8C62C">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123123</w:t>
            </w:r>
          </w:p>
        </w:tc>
        <w:tc>
          <w:tcPr>
            <w:tcW w:w="1660" w:type="dxa"/>
          </w:tcPr>
          <w:p w14:paraId="54F71395">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20240109011</w:t>
            </w:r>
          </w:p>
        </w:tc>
      </w:tr>
      <w:tr w14:paraId="2FFF34F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660" w:type="dxa"/>
          </w:tcPr>
          <w:p w14:paraId="3C6AF916">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w:t>
            </w:r>
          </w:p>
        </w:tc>
        <w:tc>
          <w:tcPr>
            <w:tcW w:w="1660" w:type="dxa"/>
          </w:tcPr>
          <w:p w14:paraId="6C7734CF">
            <w:pPr>
              <w:pageBreakBefore w:val="0"/>
              <w:wordWrap/>
              <w:spacing w:before="0" w:after="0"/>
              <w:ind w:left="0" w:right="0" w:firstLine="0"/>
              <w:jc w:val="left"/>
              <w:textAlignment w:val="auto"/>
              <w:rPr>
                <w:sz w:val="24"/>
              </w:rPr>
            </w:pPr>
            <w:r>
              <w:rPr>
                <w:rFonts w:ascii="宋体" w:hAnsi="宋体" w:eastAsia="宋体" w:cs="宋体"/>
                <w:b w:val="0"/>
                <w:i w:val="0"/>
                <w:spacing w:val="0"/>
                <w:sz w:val="24"/>
              </w:rPr>
              <w:t>machao012</w:t>
            </w:r>
          </w:p>
        </w:tc>
        <w:tc>
          <w:tcPr>
            <w:tcW w:w="1660" w:type="dxa"/>
          </w:tcPr>
          <w:p w14:paraId="7DEC9FFB">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660" w:type="dxa"/>
          </w:tcPr>
          <w:p w14:paraId="572F688E">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660" w:type="dxa"/>
          </w:tcPr>
          <w:p w14:paraId="31C91E1F">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20240109012</w:t>
            </w:r>
          </w:p>
        </w:tc>
      </w:tr>
      <w:tr w14:paraId="306C2D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660" w:type="dxa"/>
          </w:tcPr>
          <w:p w14:paraId="484DBD3D">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13</w:t>
            </w:r>
          </w:p>
        </w:tc>
        <w:tc>
          <w:tcPr>
            <w:tcW w:w="1660" w:type="dxa"/>
          </w:tcPr>
          <w:p w14:paraId="0DBCB78E">
            <w:pPr>
              <w:pageBreakBefore w:val="0"/>
              <w:wordWrap/>
              <w:spacing w:before="0" w:after="0"/>
              <w:ind w:left="0" w:right="0" w:firstLine="0"/>
              <w:jc w:val="left"/>
              <w:textAlignment w:val="auto"/>
              <w:rPr>
                <w:sz w:val="24"/>
              </w:rPr>
            </w:pPr>
            <w:r>
              <w:rPr>
                <w:rFonts w:ascii="宋体" w:hAnsi="宋体" w:eastAsia="宋体" w:cs="宋体"/>
                <w:b w:val="0"/>
                <w:i w:val="0"/>
                <w:spacing w:val="0"/>
                <w:sz w:val="24"/>
              </w:rPr>
              <w:t>zhuxue013</w:t>
            </w:r>
          </w:p>
        </w:tc>
        <w:tc>
          <w:tcPr>
            <w:tcW w:w="1660" w:type="dxa"/>
          </w:tcPr>
          <w:p w14:paraId="2CB8CC2A">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660" w:type="dxa"/>
          </w:tcPr>
          <w:p w14:paraId="1A9CD153">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660" w:type="dxa"/>
          </w:tcPr>
          <w:p w14:paraId="105C3EA9">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20240109013</w:t>
            </w:r>
          </w:p>
        </w:tc>
      </w:tr>
      <w:tr w14:paraId="0C8B6D1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660" w:type="dxa"/>
          </w:tcPr>
          <w:p w14:paraId="5A7B255D">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14</w:t>
            </w:r>
          </w:p>
        </w:tc>
        <w:tc>
          <w:tcPr>
            <w:tcW w:w="1660" w:type="dxa"/>
          </w:tcPr>
          <w:p w14:paraId="0C09DDF5">
            <w:pPr>
              <w:pageBreakBefore w:val="0"/>
              <w:wordWrap/>
              <w:spacing w:before="0" w:after="0"/>
              <w:ind w:left="0" w:right="0" w:firstLine="0"/>
              <w:jc w:val="left"/>
              <w:textAlignment w:val="auto"/>
              <w:rPr>
                <w:sz w:val="24"/>
              </w:rPr>
            </w:pPr>
            <w:r>
              <w:rPr>
                <w:rFonts w:ascii="宋体" w:hAnsi="宋体" w:eastAsia="宋体" w:cs="宋体"/>
                <w:b w:val="0"/>
                <w:i w:val="0"/>
                <w:spacing w:val="0"/>
                <w:sz w:val="24"/>
              </w:rPr>
              <w:t>huyuan014</w:t>
            </w:r>
          </w:p>
        </w:tc>
        <w:tc>
          <w:tcPr>
            <w:tcW w:w="1660" w:type="dxa"/>
          </w:tcPr>
          <w:p w14:paraId="1EEAA6C1">
            <w:pPr>
              <w:pageBreakBefore w:val="0"/>
              <w:wordWrap/>
              <w:spacing w:before="0" w:after="0"/>
              <w:ind w:left="0" w:right="0" w:firstLine="0"/>
              <w:jc w:val="left"/>
              <w:textAlignment w:val="auto"/>
              <w:rPr>
                <w:sz w:val="24"/>
              </w:rPr>
            </w:pPr>
            <w:r>
              <w:rPr>
                <w:rFonts w:ascii="宋体" w:hAnsi="宋体" w:eastAsia="宋体" w:cs="宋体"/>
                <w:b w:val="0"/>
                <w:i w:val="0"/>
                <w:spacing w:val="0"/>
                <w:sz w:val="24"/>
              </w:rPr>
              <w:t>654321</w:t>
            </w:r>
          </w:p>
        </w:tc>
        <w:tc>
          <w:tcPr>
            <w:tcW w:w="1660" w:type="dxa"/>
          </w:tcPr>
          <w:p w14:paraId="1C7BD3C7">
            <w:pPr>
              <w:pageBreakBefore w:val="0"/>
              <w:wordWrap/>
              <w:spacing w:before="0" w:after="0"/>
              <w:ind w:left="0" w:right="0" w:firstLine="0"/>
              <w:jc w:val="left"/>
              <w:textAlignment w:val="auto"/>
              <w:rPr>
                <w:sz w:val="24"/>
              </w:rPr>
            </w:pPr>
            <w:r>
              <w:rPr>
                <w:rFonts w:ascii="宋体" w:hAnsi="宋体" w:eastAsia="宋体" w:cs="宋体"/>
                <w:b w:val="0"/>
                <w:i w:val="0"/>
                <w:spacing w:val="0"/>
                <w:sz w:val="24"/>
              </w:rPr>
              <w:t>654321</w:t>
            </w:r>
          </w:p>
        </w:tc>
        <w:tc>
          <w:tcPr>
            <w:tcW w:w="1660" w:type="dxa"/>
          </w:tcPr>
          <w:p w14:paraId="488D9BB4">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20240109014</w:t>
            </w:r>
          </w:p>
        </w:tc>
      </w:tr>
      <w:tr w14:paraId="6EED9FE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c>
          <w:tcPr>
            <w:tcW w:w="1660" w:type="dxa"/>
          </w:tcPr>
          <w:p w14:paraId="26E8EA4C">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15</w:t>
            </w:r>
          </w:p>
        </w:tc>
        <w:tc>
          <w:tcPr>
            <w:tcW w:w="1660" w:type="dxa"/>
          </w:tcPr>
          <w:p w14:paraId="66D4DEB1">
            <w:pPr>
              <w:pageBreakBefore w:val="0"/>
              <w:wordWrap/>
              <w:spacing w:before="0" w:after="0"/>
              <w:ind w:left="0" w:right="0" w:firstLine="0"/>
              <w:jc w:val="left"/>
              <w:textAlignment w:val="auto"/>
              <w:rPr>
                <w:sz w:val="24"/>
              </w:rPr>
            </w:pPr>
            <w:r>
              <w:rPr>
                <w:rFonts w:ascii="宋体" w:hAnsi="宋体" w:eastAsia="宋体" w:cs="宋体"/>
                <w:b w:val="0"/>
                <w:i w:val="0"/>
                <w:spacing w:val="0"/>
                <w:sz w:val="24"/>
              </w:rPr>
              <w:t>guolin015</w:t>
            </w:r>
          </w:p>
        </w:tc>
        <w:tc>
          <w:tcPr>
            <w:tcW w:w="1660" w:type="dxa"/>
          </w:tcPr>
          <w:p w14:paraId="1B2621B3">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660" w:type="dxa"/>
          </w:tcPr>
          <w:p w14:paraId="7FF18CEB">
            <w:pPr>
              <w:pageBreakBefore w:val="0"/>
              <w:wordWrap/>
              <w:spacing w:before="0" w:after="0"/>
              <w:ind w:left="0" w:right="0" w:firstLine="0"/>
              <w:jc w:val="left"/>
              <w:textAlignment w:val="auto"/>
              <w:rPr>
                <w:sz w:val="24"/>
              </w:rPr>
            </w:pPr>
            <w:r>
              <w:rPr>
                <w:rFonts w:ascii="宋体" w:hAnsi="宋体" w:eastAsia="宋体" w:cs="宋体"/>
                <w:b w:val="0"/>
                <w:i w:val="0"/>
                <w:spacing w:val="0"/>
                <w:sz w:val="24"/>
              </w:rPr>
              <w:t>123456</w:t>
            </w:r>
          </w:p>
        </w:tc>
        <w:tc>
          <w:tcPr>
            <w:tcW w:w="1660" w:type="dxa"/>
          </w:tcPr>
          <w:p w14:paraId="14A18643">
            <w:pPr>
              <w:pageBreakBefore w:val="0"/>
              <w:wordWrap/>
              <w:spacing w:before="0" w:after="0"/>
              <w:ind w:left="0" w:right="0" w:firstLine="0"/>
              <w:jc w:val="left"/>
              <w:textAlignment w:val="auto"/>
              <w:rPr>
                <w:sz w:val="24"/>
              </w:rPr>
            </w:pPr>
            <w:r>
              <w:rPr>
                <w:rFonts w:ascii="宋体" w:hAnsi="宋体" w:eastAsia="宋体" w:cs="宋体"/>
                <w:b w:val="0"/>
                <w:i w:val="0"/>
                <w:spacing w:val="0"/>
                <w:sz w:val="24"/>
              </w:rPr>
              <w:t>20240109015</w:t>
            </w:r>
          </w:p>
        </w:tc>
      </w:tr>
    </w:tbl>
    <w:p w14:paraId="6D4722D9">
      <w:pPr>
        <w:rPr>
          <w:rFonts w:hint="eastAsia"/>
          <w:lang w:val="en-US" w:eastAsia="zh-CN"/>
        </w:rPr>
      </w:pPr>
    </w:p>
    <w:p w14:paraId="0EA9E097">
      <w:pPr>
        <w:rPr>
          <w:rFonts w:hint="eastAsia"/>
          <w:lang w:val="en-US" w:eastAsia="zh-CN"/>
        </w:rPr>
      </w:pPr>
    </w:p>
    <w:p w14:paraId="4B5D945E">
      <w:pPr>
        <w:pStyle w:val="3"/>
        <w:bidi w:val="0"/>
        <w:rPr>
          <w:rFonts w:hint="eastAsia"/>
          <w:lang w:val="en-US" w:eastAsia="zh-CN"/>
        </w:rPr>
      </w:pPr>
      <w:r>
        <w:rPr>
          <w:rFonts w:hint="eastAsia"/>
          <w:lang w:val="en-US" w:eastAsia="zh-CN"/>
        </w:rPr>
        <w:t>指导老师账号</w:t>
      </w:r>
    </w:p>
    <w:p w14:paraId="12E011BB">
      <w:pPr>
        <w:pageBreakBefore w:val="0"/>
        <w:wordWrap/>
        <w:spacing w:before="0" w:after="0"/>
        <w:ind w:left="0" w:right="0" w:firstLine="0"/>
        <w:jc w:val="left"/>
        <w:textAlignment w:val="auto"/>
        <w:rPr>
          <w:rFonts w:hint="default" w:ascii="宋体" w:hAnsi="宋体" w:eastAsia="宋体" w:cs="宋体"/>
          <w:b w:val="0"/>
          <w:i w:val="0"/>
          <w:spacing w:val="0"/>
          <w:sz w:val="24"/>
          <w:lang w:val="en-US" w:eastAsia="zh-CN"/>
        </w:rPr>
      </w:pPr>
      <w:r>
        <w:rPr>
          <w:rFonts w:hint="default" w:ascii="宋体" w:hAnsi="宋体" w:eastAsia="宋体" w:cs="宋体"/>
          <w:b w:val="0"/>
          <w:i w:val="0"/>
          <w:spacing w:val="0"/>
          <w:sz w:val="24"/>
          <w:lang w:val="en-US" w:eastAsia="zh-CN"/>
        </w:rPr>
        <w:t>序号</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社团名称</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指导老师</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密码</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确认密码</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工号</w:t>
      </w:r>
    </w:p>
    <w:p w14:paraId="61C41AB9">
      <w:pPr>
        <w:pageBreakBefore w:val="0"/>
        <w:numPr>
          <w:ilvl w:val="0"/>
          <w:numId w:val="3"/>
        </w:numPr>
        <w:wordWrap/>
        <w:spacing w:before="0" w:after="0"/>
        <w:ind w:left="425" w:leftChars="0" w:right="0" w:hanging="425" w:firstLineChars="0"/>
        <w:jc w:val="left"/>
        <w:textAlignment w:val="auto"/>
        <w:rPr>
          <w:rFonts w:hint="default" w:ascii="宋体" w:hAnsi="宋体" w:eastAsia="宋体" w:cs="宋体"/>
          <w:b w:val="0"/>
          <w:i w:val="0"/>
          <w:spacing w:val="0"/>
          <w:sz w:val="24"/>
          <w:lang w:val="en-US" w:eastAsia="zh-CN"/>
        </w:rPr>
      </w:pPr>
      <w:r>
        <w:rPr>
          <w:rFonts w:hint="default" w:ascii="宋体" w:hAnsi="宋体" w:eastAsia="宋体" w:cs="宋体"/>
          <w:b w:val="0"/>
          <w:i w:val="0"/>
          <w:spacing w:val="0"/>
          <w:sz w:val="24"/>
          <w:lang w:val="en-US" w:eastAsia="zh-CN"/>
        </w:rPr>
        <w:t>校学生会</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王十二123456</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123456</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2024001</w:t>
      </w:r>
    </w:p>
    <w:p w14:paraId="656411E5">
      <w:pPr>
        <w:pageBreakBefore w:val="0"/>
        <w:numPr>
          <w:ilvl w:val="0"/>
          <w:numId w:val="3"/>
        </w:numPr>
        <w:wordWrap/>
        <w:spacing w:before="0" w:after="0"/>
        <w:ind w:left="425" w:leftChars="0" w:right="0" w:hanging="425" w:firstLineChars="0"/>
        <w:jc w:val="left"/>
        <w:textAlignment w:val="auto"/>
        <w:rPr>
          <w:rFonts w:hint="default" w:ascii="宋体" w:hAnsi="宋体" w:eastAsia="宋体" w:cs="宋体"/>
          <w:b w:val="0"/>
          <w:i w:val="0"/>
          <w:spacing w:val="0"/>
          <w:sz w:val="24"/>
          <w:lang w:val="en-US" w:eastAsia="zh-CN"/>
        </w:rPr>
      </w:pPr>
      <w:r>
        <w:rPr>
          <w:rFonts w:hint="default" w:ascii="宋体" w:hAnsi="宋体" w:eastAsia="宋体" w:cs="宋体"/>
          <w:b w:val="0"/>
          <w:i w:val="0"/>
          <w:spacing w:val="0"/>
          <w:sz w:val="24"/>
          <w:lang w:val="en-US" w:eastAsia="zh-CN"/>
        </w:rPr>
        <w:t>青年志愿者协会</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李十九234567</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234567</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2024002</w:t>
      </w:r>
    </w:p>
    <w:p w14:paraId="731CCF0F">
      <w:pPr>
        <w:pageBreakBefore w:val="0"/>
        <w:numPr>
          <w:ilvl w:val="0"/>
          <w:numId w:val="3"/>
        </w:numPr>
        <w:wordWrap/>
        <w:spacing w:before="0" w:after="0"/>
        <w:ind w:left="425" w:leftChars="0" w:right="0" w:hanging="425" w:firstLineChars="0"/>
        <w:jc w:val="left"/>
        <w:textAlignment w:val="auto"/>
        <w:rPr>
          <w:rFonts w:hint="default" w:ascii="宋体" w:hAnsi="宋体" w:eastAsia="宋体" w:cs="宋体"/>
          <w:b w:val="0"/>
          <w:i w:val="0"/>
          <w:spacing w:val="0"/>
          <w:sz w:val="24"/>
          <w:lang w:val="en-US" w:eastAsia="zh-CN"/>
        </w:rPr>
      </w:pPr>
      <w:r>
        <w:rPr>
          <w:rFonts w:hint="default" w:ascii="宋体" w:hAnsi="宋体" w:eastAsia="宋体" w:cs="宋体"/>
          <w:b w:val="0"/>
          <w:i w:val="0"/>
          <w:spacing w:val="0"/>
          <w:sz w:val="24"/>
          <w:lang w:val="en-US" w:eastAsia="zh-CN"/>
        </w:rPr>
        <w:t>篮球社</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赵六345678</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34567820</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24003</w:t>
      </w:r>
    </w:p>
    <w:p w14:paraId="45AC0BA5">
      <w:pPr>
        <w:pageBreakBefore w:val="0"/>
        <w:numPr>
          <w:ilvl w:val="0"/>
          <w:numId w:val="3"/>
        </w:numPr>
        <w:wordWrap/>
        <w:spacing w:before="0" w:after="0"/>
        <w:ind w:left="425" w:leftChars="0" w:right="0" w:hanging="425" w:firstLineChars="0"/>
        <w:jc w:val="left"/>
        <w:textAlignment w:val="auto"/>
        <w:rPr>
          <w:rFonts w:hint="default" w:ascii="宋体" w:hAnsi="宋体" w:eastAsia="宋体" w:cs="宋体"/>
          <w:b w:val="0"/>
          <w:i w:val="0"/>
          <w:color w:val="0000FF"/>
          <w:spacing w:val="0"/>
          <w:sz w:val="24"/>
          <w:lang w:val="en-US" w:eastAsia="zh-CN"/>
        </w:rPr>
      </w:pPr>
      <w:r>
        <w:rPr>
          <w:rFonts w:hint="default" w:ascii="宋体" w:hAnsi="宋体" w:eastAsia="宋体" w:cs="宋体"/>
          <w:b w:val="0"/>
          <w:i w:val="0"/>
          <w:color w:val="0000FF"/>
          <w:spacing w:val="0"/>
          <w:sz w:val="24"/>
          <w:lang w:val="en-US" w:eastAsia="zh-CN"/>
        </w:rPr>
        <w:t>书法协会</w:t>
      </w:r>
      <w:r>
        <w:rPr>
          <w:rFonts w:hint="eastAsia" w:ascii="宋体" w:hAnsi="宋体" w:eastAsia="宋体" w:cs="宋体"/>
          <w:b w:val="0"/>
          <w:i w:val="0"/>
          <w:color w:val="0000FF"/>
          <w:spacing w:val="0"/>
          <w:sz w:val="24"/>
          <w:lang w:val="en-US" w:eastAsia="zh-CN"/>
        </w:rPr>
        <w:t xml:space="preserve"> </w:t>
      </w:r>
      <w:r>
        <w:rPr>
          <w:rFonts w:hint="default" w:ascii="宋体" w:hAnsi="宋体" w:eastAsia="宋体" w:cs="宋体"/>
          <w:b w:val="0"/>
          <w:i w:val="0"/>
          <w:color w:val="0000FF"/>
          <w:spacing w:val="0"/>
          <w:sz w:val="24"/>
          <w:highlight w:val="darkGray"/>
          <w:lang w:val="en-US" w:eastAsia="zh-CN"/>
        </w:rPr>
        <w:t>孙七</w:t>
      </w:r>
      <w:r>
        <w:rPr>
          <w:rFonts w:hint="default" w:ascii="宋体" w:hAnsi="宋体" w:eastAsia="宋体" w:cs="宋体"/>
          <w:b w:val="0"/>
          <w:i w:val="0"/>
          <w:color w:val="0000FF"/>
          <w:spacing w:val="0"/>
          <w:sz w:val="24"/>
          <w:lang w:val="en-US" w:eastAsia="zh-CN"/>
        </w:rPr>
        <w:t>456789</w:t>
      </w:r>
      <w:r>
        <w:rPr>
          <w:rFonts w:hint="eastAsia" w:ascii="宋体" w:hAnsi="宋体" w:eastAsia="宋体" w:cs="宋体"/>
          <w:b w:val="0"/>
          <w:i w:val="0"/>
          <w:color w:val="0000FF"/>
          <w:spacing w:val="0"/>
          <w:sz w:val="24"/>
          <w:lang w:val="en-US" w:eastAsia="zh-CN"/>
        </w:rPr>
        <w:t xml:space="preserve"> </w:t>
      </w:r>
      <w:r>
        <w:rPr>
          <w:rFonts w:hint="default" w:ascii="宋体" w:hAnsi="宋体" w:eastAsia="宋体" w:cs="宋体"/>
          <w:b w:val="0"/>
          <w:i w:val="0"/>
          <w:color w:val="0000FF"/>
          <w:spacing w:val="0"/>
          <w:sz w:val="24"/>
          <w:lang w:val="en-US" w:eastAsia="zh-CN"/>
        </w:rPr>
        <w:t>456789</w:t>
      </w:r>
      <w:r>
        <w:rPr>
          <w:rFonts w:hint="eastAsia" w:ascii="宋体" w:hAnsi="宋体" w:eastAsia="宋体" w:cs="宋体"/>
          <w:b w:val="0"/>
          <w:i w:val="0"/>
          <w:color w:val="0000FF"/>
          <w:spacing w:val="0"/>
          <w:sz w:val="24"/>
          <w:lang w:val="en-US" w:eastAsia="zh-CN"/>
        </w:rPr>
        <w:t xml:space="preserve"> </w:t>
      </w:r>
      <w:r>
        <w:rPr>
          <w:rFonts w:hint="default" w:ascii="宋体" w:hAnsi="宋体" w:eastAsia="宋体" w:cs="宋体"/>
          <w:b w:val="0"/>
          <w:i w:val="0"/>
          <w:color w:val="0000FF"/>
          <w:spacing w:val="0"/>
          <w:sz w:val="24"/>
          <w:lang w:val="en-US" w:eastAsia="zh-CN"/>
        </w:rPr>
        <w:t>2024004</w:t>
      </w:r>
    </w:p>
    <w:p w14:paraId="3D6F5968">
      <w:pPr>
        <w:pageBreakBefore w:val="0"/>
        <w:numPr>
          <w:ilvl w:val="0"/>
          <w:numId w:val="3"/>
        </w:numPr>
        <w:wordWrap/>
        <w:spacing w:before="0" w:after="0"/>
        <w:ind w:left="425" w:leftChars="0" w:right="0" w:hanging="425" w:firstLineChars="0"/>
        <w:jc w:val="left"/>
        <w:textAlignment w:val="auto"/>
        <w:rPr>
          <w:rFonts w:hint="default" w:ascii="宋体" w:hAnsi="宋体" w:eastAsia="宋体" w:cs="宋体"/>
          <w:b w:val="0"/>
          <w:i w:val="0"/>
          <w:spacing w:val="0"/>
          <w:sz w:val="24"/>
          <w:lang w:val="en-US" w:eastAsia="zh-CN"/>
        </w:rPr>
      </w:pPr>
      <w:r>
        <w:rPr>
          <w:rFonts w:hint="default" w:ascii="宋体" w:hAnsi="宋体" w:eastAsia="宋体" w:cs="宋体"/>
          <w:b w:val="0"/>
          <w:i w:val="0"/>
          <w:spacing w:val="0"/>
          <w:sz w:val="24"/>
          <w:lang w:val="en-US" w:eastAsia="zh-CN"/>
        </w:rPr>
        <w:t>动漫社</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周八567890</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567890</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2024005</w:t>
      </w:r>
    </w:p>
    <w:p w14:paraId="266E2B65">
      <w:pPr>
        <w:pageBreakBefore w:val="0"/>
        <w:numPr>
          <w:ilvl w:val="0"/>
          <w:numId w:val="3"/>
        </w:numPr>
        <w:wordWrap/>
        <w:spacing w:before="0" w:after="0"/>
        <w:ind w:left="425" w:leftChars="0" w:right="0" w:hanging="425" w:firstLineChars="0"/>
        <w:jc w:val="left"/>
        <w:textAlignment w:val="auto"/>
        <w:rPr>
          <w:rFonts w:hint="default" w:ascii="宋体" w:hAnsi="宋体" w:eastAsia="宋体" w:cs="宋体"/>
          <w:b w:val="0"/>
          <w:i w:val="0"/>
          <w:spacing w:val="0"/>
          <w:sz w:val="24"/>
          <w:lang w:val="en-US" w:eastAsia="zh-CN"/>
        </w:rPr>
      </w:pPr>
      <w:r>
        <w:rPr>
          <w:rFonts w:hint="default" w:ascii="宋体" w:hAnsi="宋体" w:eastAsia="宋体" w:cs="宋体"/>
          <w:b w:val="0"/>
          <w:i w:val="0"/>
          <w:spacing w:val="0"/>
          <w:sz w:val="24"/>
          <w:lang w:val="en-US" w:eastAsia="zh-CN"/>
        </w:rPr>
        <w:t>广播台</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吴九678901</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678901</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2024006</w:t>
      </w:r>
    </w:p>
    <w:p w14:paraId="156A824F">
      <w:pPr>
        <w:pageBreakBefore w:val="0"/>
        <w:numPr>
          <w:ilvl w:val="0"/>
          <w:numId w:val="3"/>
        </w:numPr>
        <w:wordWrap/>
        <w:spacing w:before="0" w:after="0"/>
        <w:ind w:left="425" w:leftChars="0" w:right="0" w:hanging="425" w:firstLineChars="0"/>
        <w:jc w:val="left"/>
        <w:textAlignment w:val="auto"/>
        <w:rPr>
          <w:rFonts w:hint="default" w:ascii="宋体" w:hAnsi="宋体" w:eastAsia="宋体" w:cs="宋体"/>
          <w:b w:val="0"/>
          <w:i w:val="0"/>
          <w:spacing w:val="0"/>
          <w:sz w:val="24"/>
          <w:lang w:val="en-US" w:eastAsia="zh-CN"/>
        </w:rPr>
      </w:pPr>
      <w:r>
        <w:rPr>
          <w:rFonts w:hint="default" w:ascii="宋体" w:hAnsi="宋体" w:eastAsia="宋体" w:cs="宋体"/>
          <w:b w:val="0"/>
          <w:i w:val="0"/>
          <w:spacing w:val="0"/>
          <w:sz w:val="24"/>
          <w:lang w:val="en-US" w:eastAsia="zh-CN"/>
        </w:rPr>
        <w:t>街舞社</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郑十789012</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789012</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2024007</w:t>
      </w:r>
    </w:p>
    <w:p w14:paraId="317E987E">
      <w:pPr>
        <w:pageBreakBefore w:val="0"/>
        <w:numPr>
          <w:ilvl w:val="0"/>
          <w:numId w:val="3"/>
        </w:numPr>
        <w:wordWrap/>
        <w:spacing w:before="0" w:after="0"/>
        <w:ind w:left="425" w:leftChars="0" w:right="0" w:hanging="425" w:firstLineChars="0"/>
        <w:jc w:val="left"/>
        <w:textAlignment w:val="auto"/>
        <w:rPr>
          <w:rFonts w:hint="default" w:ascii="宋体" w:hAnsi="宋体" w:eastAsia="宋体" w:cs="宋体"/>
          <w:b w:val="0"/>
          <w:i w:val="0"/>
          <w:spacing w:val="0"/>
          <w:sz w:val="24"/>
          <w:lang w:val="en-US" w:eastAsia="zh-CN"/>
        </w:rPr>
      </w:pPr>
      <w:r>
        <w:rPr>
          <w:rFonts w:hint="default" w:ascii="宋体" w:hAnsi="宋体" w:eastAsia="宋体" w:cs="宋体"/>
          <w:b w:val="0"/>
          <w:i w:val="0"/>
          <w:spacing w:val="0"/>
          <w:sz w:val="24"/>
          <w:lang w:val="en-US" w:eastAsia="zh-CN"/>
        </w:rPr>
        <w:t>科技创新社</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钱十一890123</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890123</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2024008</w:t>
      </w:r>
    </w:p>
    <w:p w14:paraId="1DBD26E5">
      <w:pPr>
        <w:pageBreakBefore w:val="0"/>
        <w:numPr>
          <w:ilvl w:val="0"/>
          <w:numId w:val="3"/>
        </w:numPr>
        <w:wordWrap/>
        <w:spacing w:before="0" w:after="0"/>
        <w:ind w:left="425" w:leftChars="0" w:right="0" w:hanging="425" w:firstLineChars="0"/>
        <w:jc w:val="left"/>
        <w:textAlignment w:val="auto"/>
        <w:rPr>
          <w:rFonts w:hint="default" w:ascii="宋体" w:hAnsi="宋体" w:eastAsia="宋体" w:cs="宋体"/>
          <w:b w:val="0"/>
          <w:i w:val="0"/>
          <w:spacing w:val="0"/>
          <w:sz w:val="24"/>
          <w:lang w:val="en-US" w:eastAsia="zh-CN"/>
        </w:rPr>
      </w:pPr>
      <w:r>
        <w:rPr>
          <w:rFonts w:hint="default" w:ascii="宋体" w:hAnsi="宋体" w:eastAsia="宋体" w:cs="宋体"/>
          <w:b w:val="0"/>
          <w:i w:val="0"/>
          <w:spacing w:val="0"/>
          <w:sz w:val="24"/>
          <w:lang w:val="en-US" w:eastAsia="zh-CN"/>
        </w:rPr>
        <w:t>摄影协会</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冯十三901234</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901234</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2024009</w:t>
      </w:r>
    </w:p>
    <w:p w14:paraId="4EA44EC9">
      <w:pPr>
        <w:pageBreakBefore w:val="0"/>
        <w:numPr>
          <w:ilvl w:val="0"/>
          <w:numId w:val="3"/>
        </w:numPr>
        <w:wordWrap/>
        <w:spacing w:before="0" w:after="0"/>
        <w:ind w:left="425" w:leftChars="0" w:right="0" w:hanging="425" w:firstLineChars="0"/>
        <w:jc w:val="left"/>
        <w:textAlignment w:val="auto"/>
        <w:rPr>
          <w:rFonts w:hint="default" w:ascii="宋体" w:hAnsi="宋体" w:eastAsia="宋体" w:cs="宋体"/>
          <w:b w:val="0"/>
          <w:i w:val="0"/>
          <w:spacing w:val="0"/>
          <w:sz w:val="24"/>
          <w:lang w:val="en-US" w:eastAsia="zh-CN"/>
        </w:rPr>
      </w:pPr>
      <w:r>
        <w:rPr>
          <w:rFonts w:hint="default" w:ascii="宋体" w:hAnsi="宋体" w:eastAsia="宋体" w:cs="宋体"/>
          <w:b w:val="0"/>
          <w:i w:val="0"/>
          <w:spacing w:val="0"/>
          <w:sz w:val="24"/>
          <w:lang w:val="en-US" w:eastAsia="zh-CN"/>
        </w:rPr>
        <w:t>辩论队</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陈十四012345</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012345</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2024010</w:t>
      </w:r>
    </w:p>
    <w:p w14:paraId="4FFA155D">
      <w:pPr>
        <w:pageBreakBefore w:val="0"/>
        <w:numPr>
          <w:ilvl w:val="0"/>
          <w:numId w:val="3"/>
        </w:numPr>
        <w:wordWrap/>
        <w:spacing w:before="0" w:after="0"/>
        <w:ind w:left="425" w:leftChars="0" w:right="0" w:hanging="425" w:firstLineChars="0"/>
        <w:jc w:val="left"/>
        <w:textAlignment w:val="auto"/>
        <w:rPr>
          <w:rFonts w:hint="default" w:ascii="宋体" w:hAnsi="宋体" w:eastAsia="宋体" w:cs="宋体"/>
          <w:b w:val="0"/>
          <w:i w:val="0"/>
          <w:spacing w:val="0"/>
          <w:sz w:val="24"/>
          <w:lang w:val="en-US" w:eastAsia="zh-CN"/>
        </w:rPr>
      </w:pPr>
      <w:r>
        <w:rPr>
          <w:rFonts w:hint="default" w:ascii="宋体" w:hAnsi="宋体" w:eastAsia="宋体" w:cs="宋体"/>
          <w:b w:val="0"/>
          <w:i w:val="0"/>
          <w:spacing w:val="0"/>
          <w:sz w:val="24"/>
          <w:lang w:val="en-US" w:eastAsia="zh-CN"/>
        </w:rPr>
        <w:t>吉他社</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褚十五111222</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111222</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2024011</w:t>
      </w:r>
    </w:p>
    <w:p w14:paraId="51BD9F21">
      <w:pPr>
        <w:pageBreakBefore w:val="0"/>
        <w:numPr>
          <w:ilvl w:val="0"/>
          <w:numId w:val="3"/>
        </w:numPr>
        <w:wordWrap/>
        <w:spacing w:before="0" w:after="0"/>
        <w:ind w:left="425" w:leftChars="0" w:right="0" w:hanging="425" w:firstLineChars="0"/>
        <w:jc w:val="left"/>
        <w:textAlignment w:val="auto"/>
        <w:rPr>
          <w:rFonts w:hint="default" w:ascii="宋体" w:hAnsi="宋体" w:eastAsia="宋体" w:cs="宋体"/>
          <w:b w:val="0"/>
          <w:i w:val="0"/>
          <w:spacing w:val="0"/>
          <w:sz w:val="24"/>
          <w:lang w:val="en-US" w:eastAsia="zh-CN"/>
        </w:rPr>
      </w:pPr>
      <w:r>
        <w:rPr>
          <w:rFonts w:hint="default" w:ascii="宋体" w:hAnsi="宋体" w:eastAsia="宋体" w:cs="宋体"/>
          <w:b w:val="0"/>
          <w:i w:val="0"/>
          <w:spacing w:val="0"/>
          <w:sz w:val="24"/>
          <w:lang w:val="en-US" w:eastAsia="zh-CN"/>
        </w:rPr>
        <w:t>足球社</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卫十六222333</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222333</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2024012</w:t>
      </w:r>
    </w:p>
    <w:p w14:paraId="773BDCF8">
      <w:pPr>
        <w:pageBreakBefore w:val="0"/>
        <w:numPr>
          <w:ilvl w:val="0"/>
          <w:numId w:val="3"/>
        </w:numPr>
        <w:wordWrap/>
        <w:spacing w:before="0" w:after="0"/>
        <w:ind w:left="425" w:leftChars="0" w:right="0" w:hanging="425" w:firstLineChars="0"/>
        <w:jc w:val="left"/>
        <w:textAlignment w:val="auto"/>
        <w:rPr>
          <w:rFonts w:hint="default" w:ascii="宋体" w:hAnsi="宋体" w:eastAsia="宋体" w:cs="宋体"/>
          <w:b w:val="0"/>
          <w:i w:val="0"/>
          <w:spacing w:val="0"/>
          <w:sz w:val="24"/>
          <w:lang w:val="en-US" w:eastAsia="zh-CN"/>
        </w:rPr>
      </w:pPr>
      <w:r>
        <w:rPr>
          <w:rFonts w:hint="default" w:ascii="宋体" w:hAnsi="宋体" w:eastAsia="宋体" w:cs="宋体"/>
          <w:b w:val="0"/>
          <w:i w:val="0"/>
          <w:spacing w:val="0"/>
          <w:sz w:val="24"/>
          <w:lang w:val="en-US" w:eastAsia="zh-CN"/>
        </w:rPr>
        <w:t>话剧社</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蒋十七333444</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333444</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2024013</w:t>
      </w:r>
    </w:p>
    <w:p w14:paraId="69C09CBF">
      <w:pPr>
        <w:pageBreakBefore w:val="0"/>
        <w:numPr>
          <w:ilvl w:val="0"/>
          <w:numId w:val="3"/>
        </w:numPr>
        <w:wordWrap/>
        <w:spacing w:before="0" w:after="0"/>
        <w:ind w:left="425" w:leftChars="0" w:right="0" w:hanging="425" w:firstLineChars="0"/>
        <w:jc w:val="left"/>
        <w:textAlignment w:val="auto"/>
        <w:rPr>
          <w:rFonts w:hint="default" w:ascii="宋体" w:hAnsi="宋体" w:eastAsia="宋体" w:cs="宋体"/>
          <w:b w:val="0"/>
          <w:i w:val="0"/>
          <w:spacing w:val="0"/>
          <w:sz w:val="24"/>
          <w:lang w:val="en-US" w:eastAsia="zh-CN"/>
        </w:rPr>
      </w:pPr>
      <w:r>
        <w:rPr>
          <w:rFonts w:hint="default" w:ascii="宋体" w:hAnsi="宋体" w:eastAsia="宋体" w:cs="宋体"/>
          <w:b w:val="0"/>
          <w:i w:val="0"/>
          <w:spacing w:val="0"/>
          <w:sz w:val="24"/>
          <w:lang w:val="en-US" w:eastAsia="zh-CN"/>
        </w:rPr>
        <w:t>文学社</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沈十八444555</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444555</w:t>
      </w:r>
      <w:r>
        <w:rPr>
          <w:rFonts w:hint="eastAsia" w:ascii="宋体" w:hAnsi="宋体" w:eastAsia="宋体" w:cs="宋体"/>
          <w:b w:val="0"/>
          <w:i w:val="0"/>
          <w:spacing w:val="0"/>
          <w:sz w:val="24"/>
          <w:lang w:val="en-US" w:eastAsia="zh-CN"/>
        </w:rPr>
        <w:t xml:space="preserve"> </w:t>
      </w:r>
      <w:r>
        <w:rPr>
          <w:rFonts w:hint="default" w:ascii="宋体" w:hAnsi="宋体" w:eastAsia="宋体" w:cs="宋体"/>
          <w:b w:val="0"/>
          <w:i w:val="0"/>
          <w:spacing w:val="0"/>
          <w:sz w:val="24"/>
          <w:lang w:val="en-US" w:eastAsia="zh-CN"/>
        </w:rPr>
        <w:t>2024014</w:t>
      </w:r>
    </w:p>
    <w:p w14:paraId="0A71B23B">
      <w:pPr>
        <w:pageBreakBefore w:val="0"/>
        <w:numPr>
          <w:ilvl w:val="0"/>
          <w:numId w:val="3"/>
        </w:numPr>
        <w:wordWrap/>
        <w:spacing w:before="0" w:after="0"/>
        <w:ind w:left="425" w:leftChars="0" w:right="0" w:hanging="425" w:firstLineChars="0"/>
        <w:jc w:val="left"/>
        <w:textAlignment w:val="auto"/>
        <w:rPr>
          <w:rFonts w:hint="default" w:ascii="宋体" w:hAnsi="宋体" w:eastAsia="宋体" w:cs="宋体"/>
          <w:b w:val="0"/>
          <w:i w:val="0"/>
          <w:color w:val="0000FF"/>
          <w:spacing w:val="0"/>
          <w:sz w:val="24"/>
          <w:lang w:val="en-US" w:eastAsia="zh-CN"/>
        </w:rPr>
      </w:pPr>
      <w:r>
        <w:rPr>
          <w:rFonts w:hint="eastAsia" w:ascii="宋体" w:hAnsi="宋体" w:eastAsia="宋体" w:cs="宋体"/>
          <w:b w:val="0"/>
          <w:i w:val="0"/>
          <w:color w:val="0000FF"/>
          <w:spacing w:val="0"/>
          <w:sz w:val="24"/>
          <w:lang w:val="en-US" w:eastAsia="zh-CN"/>
        </w:rPr>
        <w:t>国旗护卫队 张萌 666666 666666 2024066</w:t>
      </w:r>
    </w:p>
    <w:p w14:paraId="5D42054F">
      <w:pPr>
        <w:pageBreakBefore w:val="0"/>
        <w:numPr>
          <w:ilvl w:val="0"/>
          <w:numId w:val="3"/>
        </w:numPr>
        <w:wordWrap/>
        <w:spacing w:before="0" w:after="0"/>
        <w:ind w:left="425" w:leftChars="0" w:right="0" w:hanging="425" w:firstLineChars="0"/>
        <w:jc w:val="left"/>
        <w:textAlignment w:val="auto"/>
        <w:rPr>
          <w:rFonts w:hint="default" w:ascii="宋体" w:hAnsi="宋体" w:eastAsia="宋体" w:cs="宋体"/>
          <w:b w:val="0"/>
          <w:i w:val="0"/>
          <w:color w:val="0000FF"/>
          <w:spacing w:val="0"/>
          <w:sz w:val="24"/>
          <w:lang w:val="en-US" w:eastAsia="zh-CN"/>
        </w:rPr>
      </w:pPr>
      <w:r>
        <w:rPr>
          <w:rFonts w:hint="eastAsia" w:ascii="宋体" w:hAnsi="宋体" w:eastAsia="宋体" w:cs="宋体"/>
          <w:b w:val="0"/>
          <w:i w:val="0"/>
          <w:color w:val="0000FF"/>
          <w:spacing w:val="0"/>
          <w:sz w:val="24"/>
          <w:lang w:val="en-US" w:eastAsia="zh-CN"/>
        </w:rPr>
        <w:t xml:space="preserve">            王五 777777</w:t>
      </w:r>
    </w:p>
    <w:p w14:paraId="0556B6AF">
      <w:pPr>
        <w:rPr>
          <w:rFonts w:hint="eastAsia"/>
          <w:lang w:val="en-US" w:eastAsia="zh-CN"/>
        </w:rPr>
      </w:pPr>
    </w:p>
    <w:p w14:paraId="2AD743E0">
      <w:pPr>
        <w:rPr>
          <w:rFonts w:hint="eastAsia"/>
          <w:lang w:val="en-US" w:eastAsia="zh-CN"/>
        </w:rPr>
      </w:pPr>
    </w:p>
    <w:p w14:paraId="697F9E8C">
      <w:pPr>
        <w:rPr>
          <w:rFonts w:hint="eastAsia"/>
          <w:lang w:val="en-US" w:eastAsia="zh-CN"/>
        </w:rPr>
      </w:pPr>
    </w:p>
    <w:p w14:paraId="65FF1033">
      <w:pPr>
        <w:rPr>
          <w:rFonts w:hint="eastAsia"/>
          <w:lang w:val="en-US" w:eastAsia="zh-CN"/>
        </w:rPr>
      </w:pPr>
    </w:p>
    <w:p w14:paraId="42DA1A16">
      <w:pPr>
        <w:pStyle w:val="3"/>
        <w:bidi w:val="0"/>
        <w:rPr>
          <w:rFonts w:hint="default"/>
          <w:lang w:val="en-US" w:eastAsia="zh-CN"/>
        </w:rPr>
      </w:pPr>
      <w:r>
        <w:rPr>
          <w:rFonts w:hint="eastAsia"/>
          <w:lang w:val="en-US" w:eastAsia="zh-CN"/>
        </w:rPr>
        <w:t>存在问题</w:t>
      </w:r>
    </w:p>
    <w:p w14:paraId="54C9C185">
      <w:pPr>
        <w:numPr>
          <w:ilvl w:val="0"/>
          <w:numId w:val="4"/>
        </w:numPr>
        <w:rPr>
          <w:rFonts w:hint="eastAsia" w:ascii="宋体" w:hAnsi="宋体" w:eastAsia="宋体" w:cs="宋体"/>
          <w:sz w:val="24"/>
          <w:szCs w:val="24"/>
          <w:lang w:val="en-US" w:eastAsia="zh-CN"/>
        </w:rPr>
      </w:pPr>
      <w:r>
        <w:rPr>
          <w:rFonts w:ascii="宋体" w:hAnsi="宋体" w:eastAsia="宋体" w:cs="宋体"/>
          <w:sz w:val="24"/>
          <w:szCs w:val="24"/>
        </w:rPr>
        <w:t>指导老师签到签退</w:t>
      </w:r>
      <w:r>
        <w:rPr>
          <w:rFonts w:ascii="宋体" w:hAnsi="宋体" w:eastAsia="宋体" w:cs="宋体"/>
          <w:sz w:val="24"/>
          <w:szCs w:val="24"/>
          <w:highlight w:val="red"/>
        </w:rPr>
        <w:t>定位</w:t>
      </w:r>
      <w:r>
        <w:rPr>
          <w:rFonts w:ascii="宋体" w:hAnsi="宋体" w:eastAsia="宋体" w:cs="宋体"/>
          <w:sz w:val="24"/>
          <w:szCs w:val="24"/>
        </w:rPr>
        <w:t>问题</w:t>
      </w:r>
    </w:p>
    <w:p w14:paraId="4E84F803">
      <w:pPr>
        <w:numPr>
          <w:ilvl w:val="0"/>
          <w:numId w:val="4"/>
        </w:numPr>
        <w:rPr>
          <w:rFonts w:hint="eastAsia" w:ascii="宋体" w:hAnsi="宋体" w:eastAsia="宋体" w:cs="宋体"/>
          <w:sz w:val="24"/>
          <w:szCs w:val="24"/>
          <w:highlight w:val="red"/>
          <w:lang w:val="en-US" w:eastAsia="zh-CN"/>
        </w:rPr>
      </w:pPr>
      <w:r>
        <w:rPr>
          <w:rFonts w:hint="eastAsia" w:ascii="宋体" w:hAnsi="宋体" w:eastAsia="宋体" w:cs="宋体"/>
          <w:sz w:val="24"/>
          <w:szCs w:val="24"/>
          <w:highlight w:val="red"/>
          <w:lang w:val="en-US" w:eastAsia="zh-CN"/>
        </w:rPr>
        <w:t>网站稳定性，流畅性</w:t>
      </w:r>
    </w:p>
    <w:p w14:paraId="717CCD1C">
      <w:pPr>
        <w:numPr>
          <w:ilvl w:val="0"/>
          <w:numId w:val="0"/>
        </w:numPr>
        <w:ind w:left="0" w:firstLine="0"/>
        <w:rPr>
          <w:rFonts w:hint="eastAsia"/>
          <w:highlight w:val="darkGray"/>
          <w:lang w:val="en-US" w:eastAsia="zh-CN"/>
        </w:rPr>
      </w:pPr>
    </w:p>
    <w:p w14:paraId="1A656113">
      <w:pPr>
        <w:rPr>
          <w:rFonts w:hint="eastAsia"/>
          <w:lang w:val="en-US" w:eastAsia="zh-CN"/>
        </w:rPr>
      </w:pPr>
    </w:p>
    <w:p w14:paraId="19FEE5A4">
      <w:pPr>
        <w:rPr>
          <w:rFonts w:hint="eastAsia"/>
          <w:lang w:val="en-US" w:eastAsia="zh-CN"/>
        </w:rPr>
      </w:pPr>
    </w:p>
    <w:p w14:paraId="380F58A0">
      <w:pPr>
        <w:rPr>
          <w:rFonts w:hint="eastAsia"/>
          <w:lang w:val="en-US" w:eastAsia="zh-CN"/>
        </w:rPr>
      </w:pPr>
    </w:p>
    <w:p w14:paraId="6BCC99E0">
      <w:pPr>
        <w:rPr>
          <w:rFonts w:hint="eastAsia"/>
          <w:lang w:val="en-US" w:eastAsia="zh-CN"/>
        </w:rPr>
      </w:pPr>
    </w:p>
    <w:p w14:paraId="05CAED54">
      <w:pPr>
        <w:rPr>
          <w:rFonts w:hint="eastAsia"/>
          <w:lang w:val="en-US" w:eastAsia="zh-CN"/>
        </w:rPr>
      </w:pPr>
    </w:p>
    <w:p w14:paraId="77B23473">
      <w:pPr>
        <w:rPr>
          <w:rFonts w:hint="eastAsia"/>
          <w:lang w:val="en-US" w:eastAsia="zh-CN"/>
        </w:rPr>
      </w:pPr>
    </w:p>
    <w:p w14:paraId="186D79DC">
      <w:pPr>
        <w:rPr>
          <w:rFonts w:hint="eastAsia"/>
          <w:lang w:val="en-US" w:eastAsia="zh-CN"/>
        </w:rPr>
      </w:pPr>
    </w:p>
    <w:p w14:paraId="50D9CA30">
      <w:pPr>
        <w:rPr>
          <w:rFonts w:hint="eastAsia"/>
          <w:lang w:val="en-US" w:eastAsia="zh-CN"/>
        </w:rPr>
      </w:pPr>
    </w:p>
    <w:p w14:paraId="145F54CF">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decimal"/>
      <w:lvlText w:val="%1."/>
      <w:lvlJc w:val="left"/>
      <w:pPr>
        <w:tabs>
          <w:tab w:val="left" w:pos="312"/>
        </w:tabs>
      </w:pPr>
    </w:lvl>
  </w:abstractNum>
  <w:abstractNum w:abstractNumId="1">
    <w:nsid w:val="00000002"/>
    <w:multiLevelType w:val="singleLevel"/>
    <w:tmpl w:val="00000002"/>
    <w:lvl w:ilvl="0" w:tentative="0">
      <w:start w:val="1"/>
      <w:numFmt w:val="decimal"/>
      <w:lvlText w:val="%1."/>
      <w:lvlJc w:val="left"/>
      <w:pPr>
        <w:ind w:left="425" w:hanging="425"/>
      </w:pPr>
      <w:rPr>
        <w:rFonts w:hint="default"/>
      </w:rPr>
    </w:lvl>
  </w:abstractNum>
  <w:abstractNum w:abstractNumId="2">
    <w:nsid w:val="00000003"/>
    <w:multiLevelType w:val="multilevel"/>
    <w:tmpl w:val="0000000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0000007"/>
    <w:multiLevelType w:val="multilevel"/>
    <w:tmpl w:val="00000007"/>
    <w:lvl w:ilvl="0" w:tentative="0">
      <w:start w:val="1"/>
      <w:numFmt w:val="decimal"/>
      <w:lvlText w:val="%1."/>
      <w:lvlJc w:val="left"/>
      <w:pPr>
        <w:ind w:left="420" w:hanging="420"/>
      </w:p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582F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1"/>
    <w:basedOn w:val="1"/>
    <w:next w:val="1"/>
    <w:qFormat/>
    <w:uiPriority w:val="0"/>
    <w:pPr>
      <w:keepNext/>
      <w:keepLines/>
      <w:spacing w:before="340" w:beforeAutospacing="0" w:after="330" w:afterAutospacing="0" w:line="576" w:lineRule="auto"/>
      <w:outlineLvl w:val="0"/>
    </w:pPr>
    <w:rPr>
      <w:b/>
      <w:kern w:val="44"/>
      <w:sz w:val="44"/>
    </w:rPr>
  </w:style>
  <w:style w:type="paragraph" w:styleId="3">
    <w:name w:val="heading 2"/>
    <w:basedOn w:val="1"/>
    <w:next w:val="1"/>
    <w:link w:val="7"/>
    <w:qFormat/>
    <w:uiPriority w:val="0"/>
    <w:pPr>
      <w:keepNext/>
      <w:keepLines/>
      <w:spacing w:before="260" w:beforeAutospacing="0" w:after="260" w:afterAutospacing="0" w:line="413" w:lineRule="auto"/>
      <w:outlineLvl w:val="1"/>
    </w:pPr>
    <w:rPr>
      <w:rFonts w:ascii="Arial" w:hAnsi="Arial" w:eastAsia="黑体"/>
      <w:b/>
      <w:sz w:val="32"/>
    </w:rPr>
  </w:style>
  <w:style w:type="paragraph" w:styleId="4">
    <w:name w:val="heading 3"/>
    <w:basedOn w:val="1"/>
    <w:next w:val="1"/>
    <w:qFormat/>
    <w:uiPriority w:val="0"/>
    <w:pPr>
      <w:keepNext/>
      <w:keepLines/>
      <w:spacing w:before="260" w:beforeAutospacing="0" w:after="260" w:afterAutospacing="0" w:line="413" w:lineRule="auto"/>
      <w:outlineLvl w:val="2"/>
    </w:pPr>
    <w:rPr>
      <w:b/>
      <w:sz w:val="32"/>
    </w:rPr>
  </w:style>
  <w:style w:type="character" w:default="1" w:styleId="6">
    <w:name w:val="Default Paragraph Font"/>
    <w:qFormat/>
    <w:uiPriority w:val="0"/>
  </w:style>
  <w:style w:type="table" w:default="1" w:styleId="5">
    <w:name w:val="Normal Table"/>
    <w:qFormat/>
    <w:uiPriority w:val="0"/>
    <w:tblPr>
      <w:tblCellMar>
        <w:top w:w="0" w:type="dxa"/>
        <w:left w:w="108" w:type="dxa"/>
        <w:bottom w:w="0" w:type="dxa"/>
        <w:right w:w="108" w:type="dxa"/>
      </w:tblCellMar>
    </w:tblPr>
  </w:style>
  <w:style w:type="character" w:customStyle="1" w:styleId="7">
    <w:name w:val="标题 2 Char"/>
    <w:link w:val="3"/>
    <w:qFormat/>
    <w:uiPriority w:val="0"/>
    <w:rPr>
      <w:rFonts w:ascii="Arial" w:hAnsi="Arial" w:eastAsia="黑体"/>
      <w:b/>
      <w:sz w:val="32"/>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1743</Words>
  <Characters>1782</Characters>
  <Paragraphs>357</Paragraphs>
  <TotalTime>6</TotalTime>
  <ScaleCrop>false</ScaleCrop>
  <LinksUpToDate>false</LinksUpToDate>
  <CharactersWithSpaces>1784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2026-05-20T07:18:00Z</dcterms:created>
  <dc:creator>q</dc:creator>
  <cp:lastModifiedBy>q</cp:lastModifiedBy>
  <dcterms:modified xsi:type="dcterms:W3CDTF">2026-06-05T01:36:22Z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88D39FBAFD7A4C12B9D205619BB276E3_13</vt:lpwstr>
  </property>
  <property fmtid="{D5CDD505-2E9C-101B-9397-08002B2CF9AE}" pid="4" name="KSOTemplateDocerSaveRecord">
    <vt:lpwstr>eyJoZGlkIjoiZTBkZTJjMDRiNzcyYTU3NmZjOTRkMGU5YTljNzczNmEiLCJ1c2VySWQiOiIxMDU4MjQxMDU2In0=</vt:lpwstr>
  </property>
</Properties>
</file>